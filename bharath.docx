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3"/>
        <w:spacing w:after="280"/>
        <w:jc w:val="center"/>
        <w:rPr>
          <w:rFonts w:ascii="Cambria" w:eastAsia="Cambria" w:cs="Cambria" w:hAnsi="Cambria"/>
          <w:sz w:val="30"/>
          <w:szCs w:val="30"/>
          <w:rtl/>
        </w:rPr>
      </w:pPr>
      <w:r>
        <w:rPr>
          <w:rFonts w:ascii="Cambria" w:eastAsia="Cambria" w:cs="Cambria" w:hAnsi="Cambria"/>
          <w:sz w:val="30"/>
          <w:szCs w:val="30"/>
          <w:rtl/>
        </w:rPr>
        <w:t>PocketSmart AI: Your Smart Budget &amp; Recommendation Assistant</w:t>
      </w:r>
    </w:p>
    <w:p>
      <w:pPr>
        <w:pStyle w:val="3"/>
        <w:spacing w:after="280"/>
        <w:jc w:val="center"/>
        <w:rPr>
          <w:rFonts w:ascii="Cambria" w:eastAsia="Cambria" w:cs="Cambria" w:hAnsi="Cambria"/>
          <w:sz w:val="30"/>
          <w:szCs w:val="30"/>
          <w:rtl/>
        </w:rPr>
      </w:pP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Introduction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PROJECT TITLE  :   POCKETSMART AI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LEADER     :   MADHUSRI S ( madhumohan2127@gmail.com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CODING AND DEVELOPMENT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SUDHARSAN S ( ssudharsansiva2002@gmail.com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DOCUMENT CREATER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MADHAN S ( s.madhan27102005@gmail.com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DOCUMENT CREATER</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GAYATHRIDEVI ( gayathris</w:t>
      </w:r>
      <w:bookmarkStart w:id="0" w:name="_GoBack"/>
      <w:bookmarkEnd w:id="0"/>
      <w:r>
        <w:rPr>
          <w:rFonts w:ascii="Cambria" w:eastAsia="Cambria" w:cs="Cambria" w:hAnsi="Cambria"/>
          <w:sz w:val="24"/>
          <w:szCs w:val="24"/>
        </w:rPr>
        <w:t>iva345@gmail.com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DEMO VIDEO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RISHVANTH T ( rishvanthrishi421@gmail.com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DEMO VIDEO </w:t>
      </w:r>
    </w:p>
    <w:p>
      <w:pPr>
        <w:pStyle w:val="3"/>
        <w:spacing w:before="280" w:after="280" w:line="259" w:lineRule="auto"/>
        <w:jc w:val="both"/>
        <w:rPr>
          <w:rFonts w:ascii="Cambria" w:eastAsia="Cambria" w:cs="Cambria" w:hAnsi="Cambria"/>
          <w:sz w:val="24"/>
          <w:szCs w:val="24"/>
        </w:rPr>
      </w:pPr>
      <w:bookmarkStart w:id="1" w:name="_heading=h.5y8edlfxg7ck"/>
      <w:bookmarkEnd w:id="1"/>
      <w:r>
        <w:rPr>
          <w:rFonts w:ascii="Cambria" w:eastAsia="Cambria" w:cs="Cambria" w:hAnsi="Cambria"/>
          <w:sz w:val="24"/>
          <w:szCs w:val="24"/>
          <w:rtl/>
        </w:rPr>
        <w:t>Project Description</w:t>
      </w:r>
    </w:p>
    <w:p>
      <w:pPr>
        <w:spacing w:before="240" w:after="240"/>
        <w:jc w:val="both"/>
        <w:rPr>
          <w:rFonts w:ascii="Cambria" w:eastAsia="Cambria" w:cs="Cambria" w:hAnsi="Cambria"/>
        </w:rPr>
      </w:pPr>
      <w:r>
        <w:rPr>
          <w:rFonts w:ascii="Cambria" w:eastAsia="Cambria" w:cs="Cambria" w:hAnsi="Cambria"/>
          <w:rtl/>
        </w:rPr>
        <w:t xml:space="preserve">Managing budgets across different life needs—like home decor, event planning, or jewelry shopping—can be overwhelming due to the wide variety of products, platforms, and price ranges. </w:t>
      </w:r>
      <w:r>
        <w:rPr>
          <w:rFonts w:ascii="Cambria" w:eastAsia="Cambria" w:cs="Cambria" w:hAnsi="Cambria"/>
          <w:b/>
          <w:bCs/>
          <w:rtl/>
        </w:rPr>
        <w:t>PocketSmart AI</w:t>
      </w:r>
      <w:r>
        <w:rPr>
          <w:rFonts w:ascii="Cambria" w:eastAsia="Cambria" w:cs="Cambria" w:hAnsi="Cambria"/>
          <w:rtl/>
        </w:rPr>
        <w:t xml:space="preserve"> addresses this challenge through a </w:t>
      </w:r>
      <w:r>
        <w:rPr>
          <w:rFonts w:ascii="Cambria" w:eastAsia="Cambria" w:cs="Cambria" w:hAnsi="Cambria"/>
          <w:b/>
          <w:bCs/>
          <w:rtl/>
        </w:rPr>
        <w:t>GenAI-powered, cross-platform recommendation system</w:t>
      </w:r>
      <w:r>
        <w:rPr>
          <w:rFonts w:ascii="Cambria" w:eastAsia="Cambria" w:cs="Cambria" w:hAnsi="Cambria"/>
          <w:rtl/>
        </w:rPr>
        <w:t xml:space="preserve"> that delivers personalized, budget-based suggestions for products and services.Using </w:t>
      </w:r>
      <w:r>
        <w:rPr>
          <w:rFonts w:ascii="Cambria" w:eastAsia="Cambria" w:cs="Cambria" w:hAnsi="Cambria"/>
          <w:b/>
          <w:bCs/>
          <w:rtl/>
        </w:rPr>
        <w:t>Gemini 1.5 Flash Pro</w:t>
      </w:r>
      <w:r>
        <w:rPr>
          <w:rFonts w:ascii="Cambria" w:eastAsia="Cambria" w:cs="Cambria" w:hAnsi="Cambria"/>
          <w:rtl/>
        </w:rPr>
        <w:t xml:space="preserve">, PocketSmart AI analyzes user preferences, budgets, and contextual needs to generate curated recommendations from popular platforms such as </w:t>
      </w:r>
      <w:r>
        <w:rPr>
          <w:rFonts w:ascii="Cambria" w:eastAsia="Cambria" w:cs="Cambria" w:hAnsi="Cambria"/>
          <w:b/>
          <w:bCs/>
          <w:rtl/>
        </w:rPr>
        <w:t>Amazon, Flipkart, IKEA, Swiggy, Zomato, OYO</w:t>
      </w:r>
      <w:r>
        <w:rPr>
          <w:rFonts w:ascii="Cambria" w:eastAsia="Cambria" w:cs="Cambria" w:hAnsi="Cambria"/>
          <w:rtl/>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pPr>
        <w:spacing w:before="280" w:after="280"/>
        <w:jc w:val="both"/>
        <w:rPr>
          <w:rFonts w:ascii="Cambria" w:eastAsia="Cambria" w:cs="Cambria" w:hAnsi="Cambria"/>
          <w:b/>
          <w:bCs/>
          <w:sz w:val="24"/>
          <w:szCs w:val="24"/>
        </w:rPr>
      </w:pPr>
      <w:r>
        <w:rPr>
          <w:rFonts w:ascii="Cambria" w:eastAsia="Cambria" w:cs="Cambria" w:hAnsi="Cambria"/>
          <w:b/>
          <w:bCs/>
          <w:sz w:val="24"/>
          <w:szCs w:val="24"/>
          <w:rtl/>
        </w:rPr>
        <w:t>Scenario 1: Home Interior Planning with Smart Budget Allocation</w:t>
      </w:r>
    </w:p>
    <w:p>
      <w:pPr>
        <w:spacing w:before="240" w:after="240"/>
        <w:jc w:val="both"/>
        <w:rPr>
          <w:rFonts w:ascii="Cambria" w:eastAsia="Cambria" w:cs="Cambria" w:hAnsi="Cambria"/>
        </w:rPr>
      </w:pPr>
      <w:r>
        <w:rPr>
          <w:rFonts w:ascii="Cambria" w:eastAsia="Cambria" w:cs="Cambria" w:hAnsi="Cambria"/>
          <w:rtl/>
        </w:rPr>
        <w:t xml:space="preserve">Users begin by selecting the </w:t>
      </w:r>
      <w:r>
        <w:rPr>
          <w:rFonts w:ascii="Cambria" w:eastAsia="Cambria" w:cs="Cambria" w:hAnsi="Cambria"/>
          <w:b/>
          <w:bCs/>
          <w:rtl/>
        </w:rPr>
        <w:t>Home Budget Planner</w:t>
      </w:r>
      <w:r>
        <w:rPr>
          <w:rFonts w:ascii="Cambria" w:eastAsia="Cambria" w:cs="Cambria" w:hAnsi="Cambria"/>
          <w:rtl/>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pPr>
        <w:spacing w:before="280" w:after="280"/>
        <w:jc w:val="both"/>
        <w:rPr>
          <w:rFonts w:ascii="Cambria" w:eastAsia="Cambria" w:cs="Cambria" w:hAnsi="Cambria"/>
          <w:b/>
          <w:bCs/>
          <w:sz w:val="24"/>
          <w:szCs w:val="24"/>
        </w:rPr>
      </w:pPr>
      <w:r>
        <w:rPr>
          <w:rFonts w:ascii="Cambria" w:eastAsia="Cambria" w:cs="Cambria" w:hAnsi="Cambria"/>
          <w:b/>
          <w:bCs/>
          <w:sz w:val="24"/>
          <w:szCs w:val="24"/>
          <w:rtl/>
        </w:rPr>
        <w:t>Scenario 2: AI-Based Party Budget Planning</w:t>
      </w:r>
    </w:p>
    <w:p>
      <w:pPr>
        <w:spacing w:before="240" w:after="240"/>
        <w:jc w:val="both"/>
        <w:rPr>
          <w:rFonts w:ascii="Cambria" w:eastAsia="Cambria" w:cs="Cambria" w:hAnsi="Cambria"/>
        </w:rPr>
      </w:pPr>
      <w:r>
        <w:rPr>
          <w:rFonts w:ascii="Cambria" w:eastAsia="Cambria" w:cs="Cambria" w:hAnsi="Cambria"/>
          <w:rtl/>
        </w:rPr>
        <w:t xml:space="preserve">In the </w:t>
      </w:r>
      <w:r>
        <w:rPr>
          <w:rFonts w:ascii="Cambria" w:eastAsia="Cambria" w:cs="Cambria" w:hAnsi="Cambria"/>
          <w:b/>
          <w:bCs/>
          <w:rtl/>
        </w:rPr>
        <w:t>Party Planner</w:t>
      </w:r>
      <w:r>
        <w:rPr>
          <w:rFonts w:ascii="Cambria" w:eastAsia="Cambria" w:cs="Cambria" w:hAnsi="Cambria"/>
          <w:rtl/>
        </w:rPr>
        <w:t xml:space="preserve">, users input their total budget, guest count, event type, and venue details. Based on these inputs, the AI allocates the budget proportionally across </w:t>
      </w:r>
      <w:r>
        <w:rPr>
          <w:rFonts w:ascii="Cambria" w:eastAsia="Cambria" w:cs="Cambria" w:hAnsi="Cambria"/>
          <w:b/>
          <w:bCs/>
          <w:rtl/>
        </w:rPr>
        <w:t>catering, decoration, and entertainment</w:t>
      </w:r>
      <w:r>
        <w:rPr>
          <w:rFonts w:ascii="Cambria" w:eastAsia="Cambria" w:cs="Cambria" w:hAnsi="Cambria"/>
          <w:rtl/>
        </w:rPr>
        <w:t>, sourcing options from vendors listed on Swiggy, Zomato, and even accommodation services like OYO.The system tailors suggestions based on event type (e.g., birthday, corporate, wedding), helping users organize a successful event without financial guesswork.</w:t>
      </w:r>
    </w:p>
    <w:p>
      <w:pPr>
        <w:spacing w:before="240" w:after="240"/>
        <w:jc w:val="both"/>
        <w:rPr>
          <w:rFonts w:ascii="Cambria" w:eastAsia="Cambria" w:cs="Cambria" w:hAnsi="Cambria"/>
          <w:b/>
          <w:bCs/>
          <w:sz w:val="24"/>
          <w:szCs w:val="24"/>
        </w:rPr>
      </w:pPr>
      <w:r>
        <w:rPr>
          <w:rFonts w:ascii="Cambria" w:eastAsia="Cambria" w:cs="Cambria" w:hAnsi="Cambria"/>
          <w:b/>
          <w:bCs/>
          <w:sz w:val="24"/>
          <w:szCs w:val="24"/>
          <w:rtl/>
        </w:rPr>
        <w:t>Scenario 3: Jewelry Recommendations for Occasions</w:t>
      </w:r>
    </w:p>
    <w:p>
      <w:pPr>
        <w:spacing w:before="240" w:after="240"/>
        <w:jc w:val="both"/>
        <w:rPr>
          <w:rFonts w:ascii="Cambria" w:eastAsia="Cambria" w:cs="Cambria" w:hAnsi="Cambria"/>
        </w:rPr>
      </w:pPr>
      <w:r>
        <w:rPr>
          <w:rFonts w:ascii="Cambria" w:eastAsia="Cambria" w:cs="Cambria" w:hAnsi="Cambria"/>
          <w:rtl/>
        </w:rPr>
        <w:t xml:space="preserve">The </w:t>
      </w:r>
      <w:r>
        <w:rPr>
          <w:rFonts w:ascii="Cambria" w:eastAsia="Cambria" w:cs="Cambria" w:hAnsi="Cambria"/>
          <w:b/>
          <w:bCs/>
          <w:rtl/>
        </w:rPr>
        <w:t>Jewelry Budget Planner</w:t>
      </w:r>
      <w:r>
        <w:rPr>
          <w:rFonts w:ascii="Cambria" w:eastAsia="Cambria" w:cs="Cambria" w:hAnsi="Cambria"/>
          <w:rtl/>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pStyle w:val="2"/>
        <w:keepNext w:val="0"/>
        <w:keepLines w:val="0"/>
        <w:spacing w:before="360" w:after="80" w:line="240" w:lineRule="auto"/>
        <w:rPr>
          <w:rFonts w:ascii="Cambria" w:eastAsia="Cambria" w:cs="Cambria" w:hAnsi="Cambria"/>
          <w:b/>
          <w:bCs/>
          <w:color w:val="000000"/>
          <w:sz w:val="24"/>
          <w:szCs w:val="24"/>
        </w:rPr>
      </w:pPr>
      <w:bookmarkStart w:id="2" w:name="_heading=h.mk78sio2xilj"/>
      <w:bookmarkEnd w:id="2"/>
      <w:r>
        <w:rPr>
          <w:rFonts w:ascii="Cambria" w:eastAsia="Cambria" w:cs="Cambria" w:hAnsi="Cambria"/>
          <w:b/>
          <w:bCs/>
          <w:color w:val="000000"/>
          <w:sz w:val="24"/>
          <w:szCs w:val="24"/>
          <w:rtl/>
        </w:rPr>
        <w:t>Architecture Overview</w:t>
      </w:r>
    </w:p>
    <w:p>
      <w:pPr>
        <w:spacing w:before="240" w:after="240" w:line="240" w:lineRule="auto"/>
        <w:jc w:val="both"/>
        <w:rPr>
          <w:rFonts w:ascii="Cambria" w:eastAsia="Cambria" w:cs="Cambria" w:hAnsi="Cambria"/>
        </w:rPr>
      </w:pPr>
      <w:r>
        <w:rPr>
          <w:rFonts w:ascii="Cambria" w:eastAsia="Cambria" w:cs="Cambria" w:hAnsi="Cambria"/>
          <w:b/>
          <w:bCs/>
          <w:rtl/>
        </w:rPr>
        <w:t>PocketSmart AI</w:t>
      </w:r>
      <w:r>
        <w:rPr>
          <w:rFonts w:ascii="Cambria" w:eastAsia="Cambria" w:cs="Cambria" w:hAnsi="Cambria"/>
          <w:rtl/>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eastAsia="Cambria" w:cs="Cambria" w:hAnsi="Cambria"/>
          <w:b/>
          <w:bCs/>
          <w:rtl/>
        </w:rPr>
        <w:t>Gemini 1.5 Flash Pro</w:t>
      </w:r>
      <w:r>
        <w:rPr>
          <w:rFonts w:ascii="Cambria" w:eastAsia="Cambria" w:cs="Cambria" w:hAnsi="Cambria"/>
          <w:rtl/>
        </w:rPr>
        <w:t>, a powerful multimodal AI model that processes user inputs (text, numbers, and images) to deliver smart recommendations.</w:t>
      </w:r>
    </w:p>
    <w:p>
      <w:pPr>
        <w:pStyle w:val="3"/>
        <w:spacing w:before="280" w:after="280"/>
        <w:rPr>
          <w:rFonts w:ascii="Cambria" w:eastAsia="Cambria" w:cs="Cambria" w:hAnsi="Cambria"/>
          <w:sz w:val="24"/>
          <w:szCs w:val="24"/>
        </w:rPr>
      </w:pPr>
      <w:bookmarkStart w:id="3" w:name="_heading=h.og3v0aol85ds"/>
      <w:bookmarkEnd w:id="3"/>
      <w:r>
        <w:rPr>
          <w:rFonts w:ascii="Cambria" w:eastAsia="Cambria" w:cs="Cambria" w:hAnsi="Cambria"/>
          <w:sz w:val="26"/>
          <w:szCs w:val="26"/>
          <w:rtl/>
        </w:rPr>
        <w:t xml:space="preserve"> </w:t>
      </w:r>
      <w:r>
        <w:rPr>
          <w:rFonts w:ascii="Cambria" w:eastAsia="Cambria" w:cs="Cambria" w:hAnsi="Cambria"/>
          <w:sz w:val="24"/>
          <w:szCs w:val="24"/>
          <w:rtl/>
        </w:rPr>
        <w:t>Core Technologies</w:t>
      </w:r>
    </w:p>
    <w:p>
      <w:pPr>
        <w:numPr>
          <w:ilvl w:val="0"/>
          <w:numId w:val="1"/>
        </w:numPr>
        <w:spacing w:before="240" w:after="0" w:line="240" w:lineRule="auto"/>
        <w:ind w:left="720" w:hanging="360"/>
        <w:rPr>
          <w:rFonts w:ascii="Cambria" w:eastAsia="Cambria" w:cs="Cambria" w:hAnsi="Cambria"/>
        </w:rPr>
      </w:pPr>
      <w:r>
        <w:rPr>
          <w:rFonts w:ascii="Cambria" w:eastAsia="Cambria" w:cs="Cambria" w:hAnsi="Cambria"/>
          <w:b/>
          <w:bCs/>
          <w:rtl/>
        </w:rPr>
        <w:t>Flask</w:t>
      </w:r>
      <w:r>
        <w:rPr>
          <w:rFonts w:ascii="Cambria" w:eastAsia="Cambria" w:cs="Cambria" w:hAnsi="Cambria"/>
          <w:rtl/>
        </w:rPr>
        <w:t>: Backend service layer for request handling, routing, and session control.</w:t>
        <w:br/>
      </w:r>
    </w:p>
    <w:p>
      <w:pPr>
        <w:numPr>
          <w:ilvl w:val="0"/>
          <w:numId w:val="1"/>
        </w:numPr>
        <w:spacing w:before="0" w:after="0" w:line="240" w:lineRule="auto"/>
        <w:ind w:left="720" w:hanging="360"/>
        <w:rPr>
          <w:rFonts w:ascii="Cambria" w:eastAsia="Cambria" w:cs="Cambria" w:hAnsi="Cambria"/>
        </w:rPr>
      </w:pPr>
      <w:r>
        <w:rPr>
          <w:rFonts w:ascii="Cambria" w:eastAsia="Cambria" w:cs="Cambria" w:hAnsi="Cambria"/>
          <w:b/>
          <w:bCs/>
          <w:rtl/>
        </w:rPr>
        <w:t>Gemini 1.5 Flash Pro</w:t>
      </w:r>
      <w:r>
        <w:rPr>
          <w:rFonts w:ascii="Cambria" w:eastAsia="Cambria" w:cs="Cambria" w:hAnsi="Cambria"/>
          <w:rtl/>
        </w:rPr>
        <w:t>: AI model used for understanding budget context, analyzing images, generating structured suggestions, and recommending platform-specific products.</w:t>
        <w:br/>
      </w:r>
    </w:p>
    <w:p>
      <w:pPr>
        <w:numPr>
          <w:ilvl w:val="0"/>
          <w:numId w:val="1"/>
        </w:numPr>
        <w:spacing w:before="0" w:after="0" w:line="240" w:lineRule="auto"/>
        <w:ind w:left="720" w:hanging="360"/>
        <w:rPr>
          <w:rFonts w:ascii="Cambria" w:eastAsia="Cambria" w:cs="Cambria" w:hAnsi="Cambria"/>
        </w:rPr>
      </w:pPr>
      <w:r>
        <w:rPr>
          <w:rFonts w:ascii="Cambria" w:eastAsia="Cambria" w:cs="Cambria" w:hAnsi="Cambria"/>
          <w:b/>
          <w:bCs/>
          <w:rtl/>
        </w:rPr>
        <w:t>Third-party APIs (Amazon, Flipkart, IKEA, Zomato, etc.)</w:t>
      </w:r>
      <w:r>
        <w:rPr>
          <w:rFonts w:ascii="Cambria" w:eastAsia="Cambria" w:cs="Cambria" w:hAnsi="Cambria"/>
          <w:rtl/>
        </w:rPr>
        <w:t>: Product and service data sourcing.</w:t>
        <w:br/>
      </w:r>
    </w:p>
    <w:p>
      <w:pPr>
        <w:numPr>
          <w:ilvl w:val="0"/>
          <w:numId w:val="1"/>
        </w:numPr>
        <w:spacing w:before="0" w:after="240" w:line="240" w:lineRule="auto"/>
        <w:ind w:left="720" w:hanging="360"/>
        <w:rPr>
          <w:rFonts w:ascii="Cambria" w:eastAsia="Cambria" w:cs="Cambria" w:hAnsi="Cambria"/>
          <w:sz w:val="24"/>
          <w:szCs w:val="24"/>
        </w:rPr>
      </w:pPr>
      <w:r>
        <w:rPr>
          <w:rFonts w:ascii="Cambria" w:eastAsia="Cambria" w:cs="Cambria" w:hAnsi="Cambria"/>
          <w:b/>
          <w:bCs/>
          <w:rtl/>
        </w:rPr>
        <w:t>Frontend (HTML/CSS + JS)</w:t>
      </w:r>
      <w:r>
        <w:rPr>
          <w:rFonts w:ascii="Cambria" w:eastAsia="Cambria" w:cs="Cambria" w:hAnsi="Cambria"/>
          <w:rtl/>
        </w:rPr>
        <w:t>: Interactive user interface for input collection and AI output display.</w:t>
      </w:r>
      <w:r>
        <w:rPr>
          <w:rFonts w:ascii="Cambria" w:eastAsia="Cambria" w:cs="Cambria" w:hAnsi="Cambria"/>
          <w:sz w:val="24"/>
          <w:szCs w:val="24"/>
          <w:rtl/>
        </w:rPr>
        <w:br/>
      </w:r>
    </w:p>
    <w:p>
      <w:pPr>
        <w:spacing w:before="240" w:after="240" w:line="240" w:lineRule="auto"/>
        <w:ind w:left="0" w:firstLine="0"/>
        <w:rPr>
          <w:rFonts w:ascii="Cambria" w:eastAsia="Cambria" w:cs="Cambria" w:hAnsi="Cambria"/>
          <w:b/>
          <w:bCs/>
          <w:sz w:val="24"/>
          <w:szCs w:val="24"/>
        </w:rPr>
      </w:pPr>
      <w:r>
        <w:rPr>
          <w:rFonts w:ascii="Cambria" w:eastAsia="Cambria" w:cs="Cambria" w:hAnsi="Cambria"/>
          <w:sz w:val="26"/>
          <w:szCs w:val="26"/>
          <w:rtl/>
        </w:rPr>
        <w:t xml:space="preserve"> </w:t>
      </w:r>
      <w:r>
        <w:rPr>
          <w:rFonts w:ascii="Cambria" w:eastAsia="Cambria" w:cs="Cambria" w:hAnsi="Cambria"/>
          <w:b/>
          <w:bCs/>
          <w:sz w:val="24"/>
          <w:szCs w:val="24"/>
          <w:rtl/>
        </w:rPr>
        <w:t>Component-Wise Architecture</w:t>
      </w:r>
    </w:p>
    <w:tbl>
      <w:tblPr>
        <w:jc w:val="left"/>
        <w:tblW w:w="9025"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4512"/>
        <w:gridCol w:w="4512"/>
      </w:tblGrid>
      <w:tr>
        <w:trPr>
          <w:cantSplit/>
          <w:trHeight w:val="500"/>
          <w:tblHeader/>
        </w:trPr>
        <w:tc>
          <w:tcPr>
            <w:tcBorders>
              <w:top w:val="nil"/>
              <w:left w:val="nil"/>
              <w:bottom w:val="nil"/>
              <w:right w:val="nil"/>
            </w:tcBorders>
            <w:tcMar>
              <w:top w:w="100" w:type="dxa"/>
              <w:left w:w="100" w:type="dxa"/>
              <w:bottom w:w="100" w:type="dxa"/>
              <w:right w:w="100" w:type="dxa"/>
            </w:tcMar>
          </w:tcPr>
          <w:p>
            <w:pPr>
              <w:spacing w:before="280" w:after="280" w:line="240" w:lineRule="auto"/>
              <w:jc w:val="left"/>
              <w:rPr>
                <w:rFonts w:ascii="Cambria" w:eastAsia="Cambria" w:cs="Cambria" w:hAnsi="Cambria"/>
              </w:rPr>
            </w:pPr>
            <w:r>
              <w:rPr>
                <w:rFonts w:ascii="Cambria" w:eastAsia="Cambria" w:cs="Cambria" w:hAnsi="Cambria"/>
                <w:b/>
                <w:bCs/>
                <w:rtl/>
              </w:rPr>
              <w:t>Component</w:t>
            </w:r>
          </w:p>
        </w:tc>
        <w:tc>
          <w:tcPr>
            <w:tcBorders>
              <w:top w:val="nil"/>
              <w:left w:val="nil"/>
              <w:bottom w:val="nil"/>
              <w:right w:val="nil"/>
            </w:tcBorders>
            <w:tcMar>
              <w:top w:w="100" w:type="dxa"/>
              <w:left w:w="100" w:type="dxa"/>
              <w:bottom w:w="100" w:type="dxa"/>
              <w:right w:w="100" w:type="dxa"/>
            </w:tcMar>
          </w:tcPr>
          <w:p>
            <w:pPr>
              <w:spacing w:before="280" w:after="280" w:line="240" w:lineRule="auto"/>
              <w:jc w:val="left"/>
              <w:rPr>
                <w:rFonts w:ascii="Cambria" w:eastAsia="Cambria" w:cs="Cambria" w:hAnsi="Cambria"/>
              </w:rPr>
            </w:pPr>
            <w:r>
              <w:rPr>
                <w:rFonts w:ascii="Cambria" w:eastAsia="Cambria" w:cs="Cambria" w:hAnsi="Cambria"/>
                <w:b/>
                <w:bCs/>
                <w:rtl/>
              </w:rPr>
              <w:t>Description</w:t>
            </w:r>
          </w:p>
        </w:tc>
      </w:tr>
      <w:tr>
        <w:trPr>
          <w:cantSplit/>
          <w:trHeight w:val="1055"/>
          <w:tblHeader/>
        </w:trPr>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b/>
                <w:bCs/>
                <w:rtl/>
              </w:rPr>
              <w:t>Frontend UI</w:t>
            </w:r>
          </w:p>
        </w:tc>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rtl/>
              </w:rPr>
              <w:t>Web interface built with HTML/CSS allows users to input budgets, preferences, and images. Displays tailored AI-driven recommendations for each category.</w:t>
            </w:r>
          </w:p>
        </w:tc>
      </w:tr>
      <w:tr>
        <w:trPr>
          <w:cantSplit/>
          <w:trHeight w:val="1055"/>
          <w:tblHeader/>
        </w:trPr>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b/>
                <w:bCs/>
                <w:rtl/>
              </w:rPr>
              <w:t>Flask Backend</w:t>
            </w:r>
          </w:p>
        </w:tc>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rtl/>
              </w:rPr>
              <w:t>Manages user sessions, routes (</w:t>
            </w:r>
            <w:r>
              <w:rPr>
                <w:rFonts w:ascii="Roboto Mono" w:eastAsia="Roboto Mono" w:cs="Roboto Mono" w:hAnsi="Roboto Mono"/>
                <w:color w:val="188038"/>
                <w:rtl/>
              </w:rPr>
              <w:t>/generate-home</w:t>
            </w:r>
            <w:r>
              <w:rPr>
                <w:rFonts w:ascii="Cambria" w:eastAsia="Cambria" w:cs="Cambria" w:hAnsi="Cambria"/>
                <w:rtl/>
              </w:rPr>
              <w:t xml:space="preserve">, </w:t>
            </w:r>
            <w:r>
              <w:rPr>
                <w:rFonts w:ascii="Roboto Mono" w:eastAsia="Roboto Mono" w:cs="Roboto Mono" w:hAnsi="Roboto Mono"/>
                <w:color w:val="188038"/>
                <w:rtl/>
              </w:rPr>
              <w:t>/generate-party</w:t>
            </w:r>
            <w:r>
              <w:rPr>
                <w:rFonts w:ascii="Cambria" w:eastAsia="Cambria" w:cs="Cambria" w:hAnsi="Cambria"/>
                <w:rtl/>
              </w:rPr>
              <w:t xml:space="preserve">, </w:t>
            </w:r>
            <w:r>
              <w:rPr>
                <w:rFonts w:ascii="Roboto Mono" w:eastAsia="Roboto Mono" w:cs="Roboto Mono" w:hAnsi="Roboto Mono"/>
                <w:color w:val="188038"/>
                <w:rtl/>
              </w:rPr>
              <w:t>/generate-jewelry</w:t>
            </w:r>
            <w:r>
              <w:rPr>
                <w:rFonts w:ascii="Cambria" w:eastAsia="Cambria" w:cs="Cambria" w:hAnsi="Cambria"/>
                <w:rtl/>
              </w:rPr>
              <w:t>), and handles communication between UI and Gemini AI.</w:t>
            </w:r>
          </w:p>
        </w:tc>
      </w:tr>
      <w:tr>
        <w:trPr>
          <w:cantSplit/>
          <w:trHeight w:val="785"/>
          <w:tblHeader/>
        </w:trPr>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b/>
                <w:bCs/>
                <w:rtl/>
              </w:rPr>
              <w:t>Gemini AI Layer</w:t>
            </w:r>
          </w:p>
        </w:tc>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rtl/>
              </w:rPr>
              <w:t>Processes inputs using Gemini 1.5 Flash Pro to:</w:t>
            </w:r>
          </w:p>
        </w:tc>
      </w:tr>
    </w:tbl>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4050" cy="1653857"/>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4050" cy="1653857"/>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sz w:val="24"/>
          <w:szCs w:val="24"/>
        </w:rPr>
      </w:pPr>
      <w:r>
        <w:rPr>
          <w:rFonts w:ascii="Cambria" w:eastAsia="Cambria" w:cs="Cambria" w:hAnsi="Cambria"/>
          <w:b/>
          <w:bCs/>
          <w:sz w:val="24"/>
          <w:szCs w:val="24"/>
          <w:rtl/>
        </w:rPr>
        <w:t>Pre-requisites</w:t>
      </w:r>
    </w:p>
    <w:p>
      <w:pPr>
        <w:numPr>
          <w:ilvl w:val="0"/>
          <w:numId w:val="2"/>
        </w:numPr>
        <w:spacing w:before="280" w:after="0" w:line="240" w:lineRule="auto"/>
        <w:ind w:left="720" w:hanging="360"/>
        <w:rPr>
          <w:rFonts w:ascii="Cambria" w:eastAsia="Cambria" w:cs="Cambria" w:hAnsi="Cambria"/>
          <w:sz w:val="24"/>
          <w:szCs w:val="24"/>
        </w:rPr>
      </w:pPr>
      <w:r>
        <w:rPr>
          <w:rFonts w:ascii="Cambria" w:eastAsia="Cambria" w:cs="Cambria" w:hAnsi="Cambria"/>
          <w:sz w:val="24"/>
          <w:szCs w:val="24"/>
          <w:rtl/>
        </w:rPr>
        <w:t xml:space="preserve">IBM Cloud Account Setup: </w:t>
      </w:r>
      <w:r>
        <w:rPr>
          <w:rFonts w:ascii="Cambria" w:eastAsia="Cambria" w:cs="Cambria" w:hAnsi="Cambria"/>
          <w:color w:val="2E75B5"/>
          <w:sz w:val="24"/>
          <w:szCs w:val="24"/>
          <w:u w:val="single"/>
          <w:rtl/>
        </w:rPr>
        <w:fldChar w:fldCharType="begin"/>
      </w:r>
      <w:r>
        <w:instrText>HYPERLINK "https://cloud.ibm.com/"</w:instrText>
      </w:r>
      <w:r>
        <w:rPr>
          <w:rFonts w:ascii="Cambria" w:eastAsia="Cambria" w:cs="Cambria" w:hAnsi="Cambria"/>
          <w:color w:val="2E75B5"/>
          <w:sz w:val="24"/>
          <w:szCs w:val="24"/>
          <w:u w:val="single"/>
          <w:rtl/>
        </w:rPr>
        <w:fldChar w:fldCharType="separate"/>
      </w:r>
      <w:r>
        <w:rPr>
          <w:rFonts w:ascii="Cambria" w:eastAsia="Cambria" w:cs="Cambria" w:hAnsi="Cambria"/>
          <w:color w:val="2E75B5"/>
          <w:sz w:val="24"/>
          <w:szCs w:val="24"/>
          <w:u w:val="single"/>
          <w:rtl/>
        </w:rPr>
        <w:t>IBM Cloud Console</w:t>
      </w:r>
      <w:r>
        <w:rPr>
          <w:rFonts w:ascii="Cambria" w:eastAsia="Cambria" w:cs="Cambria" w:hAnsi="Cambria"/>
          <w:color w:val="2E75B5"/>
          <w:sz w:val="24"/>
          <w:szCs w:val="24"/>
          <w:u w:val="single"/>
          <w:rtl/>
        </w:rPr>
        <w:fldChar w:fldCharType="end"/>
      </w:r>
    </w:p>
    <w:p>
      <w:pPr>
        <w:numPr>
          <w:ilvl w:val="0"/>
          <w:numId w:val="2"/>
        </w:numPr>
        <w:spacing w:before="0" w:after="0" w:line="240" w:lineRule="auto"/>
        <w:ind w:left="720" w:hanging="360"/>
        <w:rPr>
          <w:rFonts w:ascii="Cambria" w:eastAsia="Cambria" w:cs="Cambria" w:hAnsi="Cambria"/>
          <w:sz w:val="24"/>
          <w:szCs w:val="24"/>
        </w:rPr>
      </w:pPr>
      <w:r>
        <w:rPr>
          <w:rFonts w:ascii="Cambria" w:eastAsia="Cambria" w:cs="Cambria" w:hAnsi="Cambria"/>
          <w:sz w:val="24"/>
          <w:szCs w:val="24"/>
          <w:rtl/>
        </w:rPr>
        <w:t xml:space="preserve">Watsonx Access and Configuration: </w:t>
      </w:r>
      <w:r>
        <w:rPr>
          <w:rFonts w:ascii="Cambria" w:eastAsia="Cambria" w:cs="Cambria" w:hAnsi="Cambria"/>
          <w:color w:val="2E75B5"/>
          <w:sz w:val="24"/>
          <w:szCs w:val="24"/>
          <w:rtl/>
        </w:rPr>
        <w:t>Watsonx Overview</w:t>
      </w:r>
    </w:p>
    <w:p>
      <w:pPr>
        <w:numPr>
          <w:ilvl w:val="0"/>
          <w:numId w:val="2"/>
        </w:numPr>
        <w:spacing w:before="0" w:after="0" w:line="240" w:lineRule="auto"/>
        <w:ind w:left="720" w:hanging="360"/>
        <w:rPr>
          <w:rFonts w:ascii="Cambria" w:eastAsia="Cambria" w:cs="Cambria" w:hAnsi="Cambria"/>
          <w:sz w:val="24"/>
          <w:szCs w:val="24"/>
        </w:rPr>
      </w:pPr>
      <w:r>
        <w:rPr>
          <w:rFonts w:ascii="Cambria" w:eastAsia="Cambria" w:cs="Cambria" w:hAnsi="Cambria"/>
          <w:sz w:val="24"/>
          <w:szCs w:val="24"/>
          <w:rtl/>
        </w:rPr>
        <w:t xml:space="preserve">Python Basics: </w:t>
      </w:r>
      <w:r>
        <w:rPr>
          <w:rFonts w:ascii="Cambria" w:eastAsia="Cambria" w:cs="Cambria" w:hAnsi="Cambria"/>
          <w:color w:val="2E75B5"/>
          <w:sz w:val="24"/>
          <w:szCs w:val="24"/>
          <w:u w:val="single"/>
          <w:rtl/>
        </w:rPr>
        <w:fldChar w:fldCharType="begin"/>
      </w:r>
      <w:r>
        <w:instrText>HYPERLINK "https://www.python.org/"</w:instrText>
      </w:r>
      <w:r>
        <w:rPr>
          <w:rFonts w:ascii="Cambria" w:eastAsia="Cambria" w:cs="Cambria" w:hAnsi="Cambria"/>
          <w:color w:val="2E75B5"/>
          <w:sz w:val="24"/>
          <w:szCs w:val="24"/>
          <w:u w:val="single"/>
          <w:rtl/>
        </w:rPr>
        <w:fldChar w:fldCharType="separate"/>
      </w:r>
      <w:r>
        <w:rPr>
          <w:rFonts w:ascii="Cambria" w:eastAsia="Cambria" w:cs="Cambria" w:hAnsi="Cambria"/>
          <w:color w:val="2E75B5"/>
          <w:sz w:val="24"/>
          <w:szCs w:val="24"/>
          <w:u w:val="single"/>
          <w:rtl/>
        </w:rPr>
        <w:t>Python.org</w:t>
      </w:r>
      <w:r>
        <w:rPr>
          <w:rFonts w:ascii="Cambria" w:eastAsia="Cambria" w:cs="Cambria" w:hAnsi="Cambria"/>
          <w:color w:val="2E75B5"/>
          <w:sz w:val="24"/>
          <w:szCs w:val="24"/>
          <w:u w:val="single"/>
          <w:rtl/>
        </w:rPr>
        <w:fldChar w:fldCharType="end"/>
      </w:r>
    </w:p>
    <w:p>
      <w:pPr>
        <w:numPr>
          <w:ilvl w:val="0"/>
          <w:numId w:val="2"/>
        </w:numPr>
        <w:spacing w:before="0" w:after="280" w:line="240" w:lineRule="auto"/>
        <w:ind w:left="720" w:hanging="360"/>
        <w:rPr>
          <w:rFonts w:ascii="Cambria" w:eastAsia="Cambria" w:cs="Cambria" w:hAnsi="Cambria"/>
          <w:sz w:val="24"/>
          <w:szCs w:val="24"/>
        </w:rPr>
      </w:pPr>
      <w:r>
        <w:rPr>
          <w:rFonts w:ascii="Cambria" w:eastAsia="Cambria" w:cs="Cambria" w:hAnsi="Cambria"/>
          <w:sz w:val="24"/>
          <w:szCs w:val="24"/>
          <w:rtl/>
        </w:rPr>
        <w:t xml:space="preserve">FastAPI Framework: </w:t>
      </w:r>
      <w:r>
        <w:rPr>
          <w:rFonts w:ascii="Cambria" w:eastAsia="Cambria" w:cs="Cambria" w:hAnsi="Cambria"/>
          <w:color w:val="2E75B5"/>
          <w:sz w:val="24"/>
          <w:szCs w:val="24"/>
          <w:rtl/>
        </w:rPr>
        <w:t xml:space="preserve">FastAPI Docs </w:t>
      </w:r>
    </w:p>
    <w:p>
      <w:pPr>
        <w:spacing w:before="0" w:after="280" w:line="240" w:lineRule="auto"/>
        <w:ind w:left="0" w:firstLine="0"/>
        <w:rPr>
          <w:rFonts w:ascii="Cambria" w:eastAsia="Cambria" w:cs="Cambria" w:hAnsi="Cambria"/>
          <w:sz w:val="24"/>
          <w:szCs w:val="24"/>
        </w:rPr>
      </w:pPr>
    </w:p>
    <w:p>
      <w:pPr>
        <w:spacing w:before="0" w:after="280" w:line="240" w:lineRule="auto"/>
        <w:ind w:left="0" w:firstLine="0"/>
      </w:pPr>
      <w:r>
        <w:rPr>
          <w:rFonts w:ascii="Cambria" w:eastAsia="Cambria" w:cs="Cambria" w:hAnsi="Cambria"/>
          <w:b/>
          <w:bCs/>
          <w:color w:val="000000"/>
          <w:sz w:val="24"/>
          <w:szCs w:val="24"/>
          <w:rtl/>
        </w:rPr>
        <w:t>Project Workflow</w:t>
      </w:r>
    </w:p>
    <w:p>
      <w:pPr>
        <w:pStyle w:val="3"/>
        <w:spacing w:before="280" w:after="280"/>
        <w:ind w:left="720" w:hanging="360"/>
        <w:rPr>
          <w:rFonts w:ascii="Cambria" w:eastAsia="Cambria" w:cs="Cambria" w:hAnsi="Cambria"/>
          <w:sz w:val="22"/>
          <w:szCs w:val="22"/>
        </w:rPr>
      </w:pPr>
      <w:bookmarkStart w:id="4" w:name="_heading=h.p39d08p0t8sa"/>
      <w:bookmarkEnd w:id="4"/>
      <w:r>
        <w:rPr>
          <w:rFonts w:ascii="Cambria" w:eastAsia="Cambria" w:cs="Cambria" w:hAnsi="Cambria"/>
          <w:sz w:val="22"/>
          <w:szCs w:val="22"/>
          <w:rtl/>
        </w:rPr>
        <w:t>1. Gemini AI Setup &amp; Initialization</w:t>
      </w:r>
    </w:p>
    <w:p>
      <w:pPr>
        <w:numPr>
          <w:ilvl w:val="0"/>
          <w:numId w:val="3"/>
        </w:numPr>
        <w:spacing w:before="240" w:after="0" w:line="240" w:lineRule="auto"/>
        <w:ind w:left="720" w:hanging="360"/>
        <w:rPr>
          <w:rFonts w:ascii="Cambria" w:eastAsia="Cambria" w:cs="Cambria" w:hAnsi="Cambria"/>
        </w:rPr>
      </w:pPr>
      <w:r>
        <w:rPr>
          <w:rFonts w:ascii="Cambria" w:eastAsia="Cambria" w:cs="Cambria" w:hAnsi="Cambria"/>
          <w:b/>
          <w:bCs/>
          <w:rtl/>
        </w:rPr>
        <w:t>Activity 1.1</w:t>
      </w:r>
      <w:r>
        <w:rPr>
          <w:rFonts w:ascii="Cambria" w:eastAsia="Cambria" w:cs="Cambria" w:hAnsi="Cambria"/>
          <w:rtl/>
        </w:rPr>
        <w:t>: Set up Google Cloud access (or platform) with Gemini 1.5 Flash Pro API access.</w:t>
        <w:br/>
      </w:r>
    </w:p>
    <w:p>
      <w:pPr>
        <w:numPr>
          <w:ilvl w:val="0"/>
          <w:numId w:val="3"/>
        </w:numPr>
        <w:spacing w:before="0" w:after="0" w:line="240" w:lineRule="auto"/>
        <w:ind w:left="720" w:hanging="360"/>
        <w:rPr>
          <w:rFonts w:ascii="Cambria" w:eastAsia="Cambria" w:cs="Cambria" w:hAnsi="Cambria"/>
        </w:rPr>
      </w:pPr>
      <w:r>
        <w:rPr>
          <w:rFonts w:ascii="Cambria" w:eastAsia="Cambria" w:cs="Cambria" w:hAnsi="Cambria"/>
          <w:b/>
          <w:bCs/>
          <w:rtl/>
        </w:rPr>
        <w:t>Activity 1.2</w:t>
      </w:r>
      <w:r>
        <w:rPr>
          <w:rFonts w:ascii="Cambria" w:eastAsia="Cambria" w:cs="Cambria" w:hAnsi="Cambria"/>
          <w:rtl/>
        </w:rPr>
        <w:t>: Configure API keys, usage limits, and test integration for multimodal support (text + image).</w:t>
        <w:br/>
      </w:r>
    </w:p>
    <w:p>
      <w:pPr>
        <w:numPr>
          <w:ilvl w:val="0"/>
          <w:numId w:val="3"/>
        </w:numPr>
        <w:spacing w:before="0" w:after="240" w:line="240" w:lineRule="auto"/>
        <w:ind w:left="720" w:hanging="360"/>
        <w:rPr>
          <w:rFonts w:ascii="Cambria" w:eastAsia="Cambria" w:cs="Cambria" w:hAnsi="Cambria"/>
        </w:rPr>
      </w:pPr>
      <w:r>
        <w:rPr>
          <w:rFonts w:ascii="Cambria" w:eastAsia="Cambria" w:cs="Cambria" w:hAnsi="Cambria"/>
          <w:b/>
          <w:bCs/>
          <w:rtl/>
        </w:rPr>
        <w:t>Activity 1.3</w:t>
      </w:r>
      <w:r>
        <w:rPr>
          <w:rFonts w:ascii="Cambria" w:eastAsia="Cambria" w:cs="Cambria" w:hAnsi="Cambria"/>
          <w:rtl/>
        </w:rPr>
        <w:t>: Fine-tune prompts for budget interpretation and product recommendation generation.</w:t>
        <w:br/>
      </w:r>
    </w:p>
    <w:p>
      <w:pPr>
        <w:pStyle w:val="3"/>
        <w:spacing w:before="280" w:after="280"/>
        <w:ind w:left="720" w:hanging="360"/>
        <w:rPr>
          <w:rFonts w:ascii="Cambria" w:eastAsia="Cambria" w:cs="Cambria" w:hAnsi="Cambria"/>
          <w:sz w:val="22"/>
          <w:szCs w:val="22"/>
        </w:rPr>
      </w:pPr>
      <w:bookmarkStart w:id="5" w:name="_heading=h.wyo4vbfbbz0d"/>
      <w:bookmarkEnd w:id="5"/>
      <w:r>
        <w:rPr>
          <w:rFonts w:ascii="Cambria" w:eastAsia="Cambria" w:cs="Cambria" w:hAnsi="Cambria"/>
          <w:sz w:val="22"/>
          <w:szCs w:val="22"/>
          <w:rtl/>
        </w:rPr>
        <w:t>2. Core Functionality Development</w:t>
      </w:r>
    </w:p>
    <w:p>
      <w:pPr>
        <w:numPr>
          <w:ilvl w:val="0"/>
          <w:numId w:val="4"/>
        </w:numPr>
        <w:spacing w:before="240" w:after="0" w:line="240" w:lineRule="auto"/>
        <w:ind w:left="720" w:hanging="360"/>
        <w:rPr>
          <w:rFonts w:ascii="Cambria" w:eastAsia="Cambria" w:cs="Cambria" w:hAnsi="Cambria"/>
        </w:rPr>
      </w:pPr>
      <w:r>
        <w:rPr>
          <w:rFonts w:ascii="Cambria" w:eastAsia="Cambria" w:cs="Cambria" w:hAnsi="Cambria"/>
          <w:b/>
          <w:bCs/>
          <w:rtl/>
        </w:rPr>
        <w:t>Activity 2.1</w:t>
      </w:r>
      <w:r>
        <w:rPr>
          <w:rFonts w:ascii="Cambria" w:eastAsia="Cambria" w:cs="Cambria" w:hAnsi="Cambria"/>
          <w:rtl/>
        </w:rPr>
        <w:t>: Design Flask-based backend structure for routing, session control, and planner modules.</w:t>
        <w:br/>
      </w:r>
    </w:p>
    <w:p>
      <w:pPr>
        <w:numPr>
          <w:ilvl w:val="0"/>
          <w:numId w:val="4"/>
        </w:numPr>
        <w:spacing w:before="0" w:after="0" w:line="240" w:lineRule="auto"/>
        <w:ind w:left="720" w:hanging="360"/>
        <w:rPr>
          <w:rFonts w:ascii="Cambria" w:eastAsia="Cambria" w:cs="Cambria" w:hAnsi="Cambria"/>
        </w:rPr>
      </w:pPr>
      <w:r>
        <w:rPr>
          <w:rFonts w:ascii="Cambria" w:eastAsia="Cambria" w:cs="Cambria" w:hAnsi="Cambria"/>
          <w:b/>
          <w:bCs/>
          <w:rtl/>
        </w:rPr>
        <w:t>Activity 2.2</w:t>
      </w:r>
      <w:r>
        <w:rPr>
          <w:rFonts w:ascii="Cambria" w:eastAsia="Cambria" w:cs="Cambria" w:hAnsi="Cambria"/>
          <w:rtl/>
        </w:rPr>
        <w:t>: Create endpoints for Home Planner, Party Planner, and Jewelry Planner.</w:t>
        <w:br/>
      </w:r>
    </w:p>
    <w:p>
      <w:pPr>
        <w:numPr>
          <w:ilvl w:val="0"/>
          <w:numId w:val="4"/>
        </w:numPr>
        <w:spacing w:before="0" w:after="240" w:line="240" w:lineRule="auto"/>
        <w:ind w:left="720" w:hanging="360"/>
        <w:rPr>
          <w:rFonts w:ascii="Cambria" w:eastAsia="Cambria" w:cs="Cambria" w:hAnsi="Cambria"/>
        </w:rPr>
      </w:pPr>
      <w:r>
        <w:rPr>
          <w:rFonts w:ascii="Cambria" w:eastAsia="Cambria" w:cs="Cambria" w:hAnsi="Cambria"/>
          <w:b/>
          <w:bCs/>
          <w:rtl/>
        </w:rPr>
        <w:t>Activity 2.3</w:t>
      </w:r>
      <w:r>
        <w:rPr>
          <w:rFonts w:ascii="Cambria" w:eastAsia="Cambria" w:cs="Cambria" w:hAnsi="Cambria"/>
          <w:rtl/>
        </w:rPr>
        <w:t>: Integrate Gemini prompts and templates for each planner with support for text + optional image inputs.</w:t>
        <w:br/>
      </w:r>
    </w:p>
    <w:p>
      <w:pPr>
        <w:pStyle w:val="3"/>
        <w:spacing w:before="280" w:after="280"/>
        <w:ind w:left="720" w:hanging="360"/>
        <w:rPr>
          <w:rFonts w:ascii="Cambria" w:eastAsia="Cambria" w:cs="Cambria" w:hAnsi="Cambria"/>
          <w:sz w:val="22"/>
          <w:szCs w:val="22"/>
        </w:rPr>
      </w:pPr>
      <w:bookmarkStart w:id="6" w:name="_heading=h.3k1ehgosxgyl"/>
      <w:bookmarkEnd w:id="6"/>
      <w:r>
        <w:rPr>
          <w:rFonts w:ascii="Cambria" w:eastAsia="Cambria" w:cs="Cambria" w:hAnsi="Cambria"/>
          <w:sz w:val="22"/>
          <w:szCs w:val="22"/>
          <w:rtl/>
        </w:rPr>
        <w:t>3. Backend Implementation (app.py)</w:t>
      </w:r>
    </w:p>
    <w:p>
      <w:pPr>
        <w:numPr>
          <w:ilvl w:val="0"/>
          <w:numId w:val="5"/>
        </w:numPr>
        <w:spacing w:before="240" w:after="0" w:line="240" w:lineRule="auto"/>
        <w:ind w:left="720" w:hanging="360"/>
        <w:rPr>
          <w:rFonts w:ascii="Cambria" w:eastAsia="Cambria" w:cs="Cambria" w:hAnsi="Cambria"/>
        </w:rPr>
      </w:pPr>
      <w:r>
        <w:rPr>
          <w:rFonts w:ascii="Cambria" w:eastAsia="Cambria" w:cs="Cambria" w:hAnsi="Cambria"/>
          <w:b/>
          <w:bCs/>
          <w:rtl/>
        </w:rPr>
        <w:t>Activity 3.1</w:t>
      </w:r>
      <w:r>
        <w:rPr>
          <w:rFonts w:ascii="Cambria" w:eastAsia="Cambria" w:cs="Cambria" w:hAnsi="Cambria"/>
          <w:rtl/>
        </w:rPr>
        <w:t xml:space="preserve">: Define Flask routes like </w:t>
      </w:r>
      <w:r>
        <w:rPr>
          <w:rFonts w:ascii="Roboto Mono" w:eastAsia="Roboto Mono" w:cs="Roboto Mono" w:hAnsi="Roboto Mono"/>
          <w:color w:val="188038"/>
          <w:rtl/>
        </w:rPr>
        <w:t>/generate-home</w:t>
      </w:r>
      <w:r>
        <w:rPr>
          <w:rFonts w:ascii="Cambria" w:eastAsia="Cambria" w:cs="Cambria" w:hAnsi="Cambria"/>
          <w:rtl/>
        </w:rPr>
        <w:t xml:space="preserve">, </w:t>
      </w:r>
      <w:r>
        <w:rPr>
          <w:rFonts w:ascii="Roboto Mono" w:eastAsia="Roboto Mono" w:cs="Roboto Mono" w:hAnsi="Roboto Mono"/>
          <w:color w:val="188038"/>
          <w:rtl/>
        </w:rPr>
        <w:t>/generate-party</w:t>
      </w:r>
      <w:r>
        <w:rPr>
          <w:rFonts w:ascii="Cambria" w:eastAsia="Cambria" w:cs="Cambria" w:hAnsi="Cambria"/>
          <w:rtl/>
        </w:rPr>
        <w:t xml:space="preserve">, </w:t>
      </w:r>
      <w:r>
        <w:rPr>
          <w:rFonts w:ascii="Roboto Mono" w:eastAsia="Roboto Mono" w:cs="Roboto Mono" w:hAnsi="Roboto Mono"/>
          <w:color w:val="188038"/>
          <w:rtl/>
        </w:rPr>
        <w:t>/generate-jewelry</w:t>
      </w:r>
      <w:r>
        <w:rPr>
          <w:rFonts w:ascii="Cambria" w:eastAsia="Cambria" w:cs="Cambria" w:hAnsi="Cambria"/>
          <w:rtl/>
        </w:rPr>
        <w:t>.</w:t>
        <w:br/>
      </w:r>
    </w:p>
    <w:p>
      <w:pPr>
        <w:numPr>
          <w:ilvl w:val="0"/>
          <w:numId w:val="5"/>
        </w:numPr>
        <w:spacing w:before="0" w:after="0" w:line="240" w:lineRule="auto"/>
        <w:ind w:left="720" w:hanging="360"/>
        <w:rPr>
          <w:rFonts w:ascii="Cambria" w:eastAsia="Cambria" w:cs="Cambria" w:hAnsi="Cambria"/>
        </w:rPr>
      </w:pPr>
      <w:r>
        <w:rPr>
          <w:rFonts w:ascii="Cambria" w:eastAsia="Cambria" w:cs="Cambria" w:hAnsi="Cambria"/>
          <w:b/>
          <w:bCs/>
          <w:rtl/>
        </w:rPr>
        <w:t>Activity 3.2</w:t>
      </w:r>
      <w:r>
        <w:rPr>
          <w:rFonts w:ascii="Cambria" w:eastAsia="Cambria" w:cs="Cambria" w:hAnsi="Cambria"/>
          <w:rtl/>
        </w:rPr>
        <w:t>: Organize backend using modular structure:</w:t>
        <w:br/>
      </w:r>
    </w:p>
    <w:p>
      <w:pPr>
        <w:numPr>
          <w:ilvl w:val="1"/>
          <w:numId w:val="5"/>
        </w:numPr>
        <w:spacing w:before="0" w:after="0" w:line="240" w:lineRule="auto"/>
        <w:ind w:left="1440" w:hanging="360"/>
        <w:rPr>
          <w:rFonts w:ascii="Cambria" w:eastAsia="Cambria" w:cs="Cambria" w:hAnsi="Cambria"/>
        </w:rPr>
      </w:pPr>
      <w:r>
        <w:rPr>
          <w:rFonts w:ascii="Roboto Mono" w:eastAsia="Roboto Mono" w:cs="Roboto Mono" w:hAnsi="Roboto Mono"/>
          <w:color w:val="188038"/>
          <w:rtl/>
        </w:rPr>
        <w:t>routes/</w:t>
      </w:r>
      <w:r>
        <w:rPr>
          <w:rFonts w:ascii="Cambria" w:eastAsia="Cambria" w:cs="Cambria" w:hAnsi="Cambria"/>
          <w:rtl/>
        </w:rPr>
        <w:t>: Endpoints</w:t>
        <w:br/>
      </w:r>
    </w:p>
    <w:p>
      <w:pPr>
        <w:numPr>
          <w:ilvl w:val="1"/>
          <w:numId w:val="5"/>
        </w:numPr>
        <w:spacing w:before="0" w:after="0" w:line="240" w:lineRule="auto"/>
        <w:ind w:left="1440" w:hanging="360"/>
        <w:rPr>
          <w:rFonts w:ascii="Cambria" w:eastAsia="Cambria" w:cs="Cambria" w:hAnsi="Cambria"/>
        </w:rPr>
      </w:pPr>
      <w:r>
        <w:rPr>
          <w:rFonts w:ascii="Roboto Mono" w:eastAsia="Roboto Mono" w:cs="Roboto Mono" w:hAnsi="Roboto Mono"/>
          <w:color w:val="188038"/>
          <w:rtl/>
        </w:rPr>
        <w:t>services/</w:t>
      </w:r>
      <w:r>
        <w:rPr>
          <w:rFonts w:ascii="Cambria" w:eastAsia="Cambria" w:cs="Cambria" w:hAnsi="Cambria"/>
          <w:rtl/>
        </w:rPr>
        <w:t>: Recommendation logic &amp; AI calls</w:t>
        <w:br/>
      </w:r>
    </w:p>
    <w:p>
      <w:pPr>
        <w:numPr>
          <w:ilvl w:val="1"/>
          <w:numId w:val="5"/>
        </w:numPr>
        <w:spacing w:before="0" w:after="0" w:line="240" w:lineRule="auto"/>
        <w:ind w:left="1440" w:hanging="360"/>
        <w:rPr>
          <w:rFonts w:ascii="Cambria" w:eastAsia="Cambria" w:cs="Cambria" w:hAnsi="Cambria"/>
        </w:rPr>
      </w:pPr>
      <w:r>
        <w:rPr>
          <w:rFonts w:ascii="Roboto Mono" w:eastAsia="Roboto Mono" w:cs="Roboto Mono" w:hAnsi="Roboto Mono"/>
          <w:color w:val="188038"/>
          <w:rtl/>
        </w:rPr>
        <w:t>models/</w:t>
      </w:r>
      <w:r>
        <w:rPr>
          <w:rFonts w:ascii="Cambria" w:eastAsia="Cambria" w:cs="Cambria" w:hAnsi="Cambria"/>
          <w:rtl/>
        </w:rPr>
        <w:t>: Input/output schemas</w:t>
        <w:br/>
      </w:r>
    </w:p>
    <w:p>
      <w:pPr>
        <w:numPr>
          <w:ilvl w:val="0"/>
          <w:numId w:val="5"/>
        </w:numPr>
        <w:spacing w:before="0" w:after="0" w:line="240" w:lineRule="auto"/>
        <w:ind w:left="720" w:hanging="360"/>
        <w:rPr>
          <w:rFonts w:ascii="Cambria" w:eastAsia="Cambria" w:cs="Cambria" w:hAnsi="Cambria"/>
        </w:rPr>
      </w:pPr>
      <w:r>
        <w:rPr>
          <w:rFonts w:ascii="Cambria" w:eastAsia="Cambria" w:cs="Cambria" w:hAnsi="Cambria"/>
          <w:b/>
          <w:bCs/>
          <w:rtl/>
        </w:rPr>
        <w:t>Activity 3.3</w:t>
      </w:r>
      <w:r>
        <w:rPr>
          <w:rFonts w:ascii="Cambria" w:eastAsia="Cambria" w:cs="Cambria" w:hAnsi="Cambria"/>
          <w:rtl/>
        </w:rPr>
        <w:t>: Setup CORS headers for frontend communication and implement basic session management.</w:t>
        <w:br/>
      </w:r>
    </w:p>
    <w:p>
      <w:pPr>
        <w:numPr>
          <w:ilvl w:val="0"/>
          <w:numId w:val="5"/>
        </w:numPr>
        <w:spacing w:before="0" w:after="240" w:line="240" w:lineRule="auto"/>
        <w:ind w:left="720" w:hanging="360"/>
        <w:rPr>
          <w:rFonts w:ascii="Cambria" w:eastAsia="Cambria" w:cs="Cambria" w:hAnsi="Cambria"/>
        </w:rPr>
      </w:pPr>
      <w:r>
        <w:rPr>
          <w:rFonts w:ascii="Cambria" w:eastAsia="Cambria" w:cs="Cambria" w:hAnsi="Cambria"/>
          <w:b/>
          <w:bCs/>
          <w:rtl/>
        </w:rPr>
        <w:t>Activity 3.4</w:t>
      </w:r>
      <w:r>
        <w:rPr>
          <w:rFonts w:ascii="Cambria" w:eastAsia="Cambria" w:cs="Cambria" w:hAnsi="Cambria"/>
          <w:rtl/>
        </w:rPr>
        <w:t>: Include mock API calls or simulated scraping from Amazon, IKEA, Zomato, etc.</w:t>
        <w:br/>
      </w:r>
    </w:p>
    <w:p>
      <w:pPr>
        <w:pStyle w:val="3"/>
        <w:spacing w:before="280" w:after="280"/>
        <w:ind w:left="720" w:hanging="360"/>
        <w:rPr>
          <w:rFonts w:ascii="Cambria" w:eastAsia="Cambria" w:cs="Cambria" w:hAnsi="Cambria"/>
          <w:sz w:val="22"/>
          <w:szCs w:val="22"/>
        </w:rPr>
      </w:pPr>
      <w:bookmarkStart w:id="7" w:name="_heading=h.cdfw78mr7op0"/>
      <w:bookmarkEnd w:id="7"/>
      <w:r>
        <w:rPr>
          <w:rFonts w:ascii="Cambria" w:eastAsia="Cambria" w:cs="Cambria" w:hAnsi="Cambria"/>
          <w:sz w:val="22"/>
          <w:szCs w:val="22"/>
          <w:rtl/>
        </w:rPr>
        <w:t>4. UI Development</w:t>
      </w:r>
    </w:p>
    <w:p>
      <w:pPr>
        <w:numPr>
          <w:ilvl w:val="0"/>
          <w:numId w:val="6"/>
        </w:numPr>
        <w:spacing w:before="240" w:after="0" w:line="240" w:lineRule="auto"/>
        <w:ind w:left="720" w:hanging="360"/>
        <w:rPr>
          <w:rFonts w:ascii="Cambria" w:eastAsia="Cambria" w:cs="Cambria" w:hAnsi="Cambria"/>
        </w:rPr>
      </w:pPr>
      <w:r>
        <w:rPr>
          <w:rFonts w:ascii="Cambria" w:eastAsia="Cambria" w:cs="Cambria" w:hAnsi="Cambria"/>
          <w:b/>
          <w:bCs/>
          <w:rtl/>
        </w:rPr>
        <w:t>Activity 4.1</w:t>
      </w:r>
      <w:r>
        <w:rPr>
          <w:rFonts w:ascii="Cambria" w:eastAsia="Cambria" w:cs="Cambria" w:hAnsi="Cambria"/>
          <w:rtl/>
        </w:rPr>
        <w:t>: Build responsive HTML forms for:</w:t>
        <w:br/>
      </w:r>
    </w:p>
    <w:p>
      <w:pPr>
        <w:numPr>
          <w:ilvl w:val="1"/>
          <w:numId w:val="6"/>
        </w:numPr>
        <w:spacing w:before="0" w:after="0" w:line="240" w:lineRule="auto"/>
        <w:ind w:left="1440" w:hanging="360"/>
        <w:rPr>
          <w:rFonts w:ascii="Cambria" w:eastAsia="Cambria" w:cs="Cambria" w:hAnsi="Cambria"/>
        </w:rPr>
      </w:pPr>
      <w:r>
        <w:rPr>
          <w:rFonts w:ascii="Cambria" w:eastAsia="Cambria" w:cs="Cambria" w:hAnsi="Cambria"/>
          <w:rtl/>
        </w:rPr>
        <w:t>Home Interior Planner (room details, quantities)</w:t>
        <w:br/>
      </w:r>
    </w:p>
    <w:p>
      <w:pPr>
        <w:numPr>
          <w:ilvl w:val="1"/>
          <w:numId w:val="6"/>
        </w:numPr>
        <w:spacing w:before="0" w:after="0" w:line="240" w:lineRule="auto"/>
        <w:ind w:left="1440" w:hanging="360"/>
        <w:rPr>
          <w:rFonts w:ascii="Cambria" w:eastAsia="Cambria" w:cs="Cambria" w:hAnsi="Cambria"/>
        </w:rPr>
      </w:pPr>
      <w:r>
        <w:rPr>
          <w:rFonts w:ascii="Cambria" w:eastAsia="Cambria" w:cs="Cambria" w:hAnsi="Cambria"/>
          <w:rtl/>
        </w:rPr>
        <w:t>Party Planner (event type, budget, guests)</w:t>
        <w:br/>
      </w:r>
    </w:p>
    <w:p>
      <w:pPr>
        <w:numPr>
          <w:ilvl w:val="1"/>
          <w:numId w:val="6"/>
        </w:numPr>
        <w:spacing w:before="0" w:after="0" w:line="240" w:lineRule="auto"/>
        <w:ind w:left="1440" w:hanging="360"/>
        <w:rPr>
          <w:rFonts w:ascii="Cambria" w:eastAsia="Cambria" w:cs="Cambria" w:hAnsi="Cambria"/>
        </w:rPr>
      </w:pPr>
      <w:r>
        <w:rPr>
          <w:rFonts w:ascii="Cambria" w:eastAsia="Cambria" w:cs="Cambria" w:hAnsi="Cambria"/>
          <w:rtl/>
        </w:rPr>
        <w:t>Jewelry Planner (budget, occasion, outfit image upload)</w:t>
        <w:br/>
      </w:r>
    </w:p>
    <w:p>
      <w:pPr>
        <w:numPr>
          <w:ilvl w:val="0"/>
          <w:numId w:val="6"/>
        </w:numPr>
        <w:spacing w:before="0" w:after="240" w:line="240" w:lineRule="auto"/>
        <w:ind w:left="720" w:hanging="360"/>
        <w:rPr>
          <w:rFonts w:ascii="Cambria" w:eastAsia="Cambria" w:cs="Cambria" w:hAnsi="Cambria"/>
        </w:rPr>
      </w:pPr>
      <w:r>
        <w:rPr>
          <w:rFonts w:ascii="Cambria" w:eastAsia="Cambria" w:cs="Cambria" w:hAnsi="Cambria"/>
          <w:b/>
          <w:bCs/>
          <w:rtl/>
        </w:rPr>
        <w:t>Activity 4.2</w:t>
      </w:r>
      <w:r>
        <w:rPr>
          <w:rFonts w:ascii="Cambria" w:eastAsia="Cambria" w:cs="Cambria" w:hAnsi="Cambria"/>
          <w:rtl/>
        </w:rPr>
        <w:t>: Add dynamic result display and formatting for recommendations using JavaScript.</w:t>
        <w:br/>
      </w:r>
    </w:p>
    <w:p>
      <w:pPr>
        <w:pStyle w:val="3"/>
        <w:spacing w:before="280" w:after="280"/>
        <w:ind w:left="720" w:hanging="360"/>
        <w:rPr>
          <w:rFonts w:ascii="Cambria" w:eastAsia="Cambria" w:cs="Cambria" w:hAnsi="Cambria"/>
          <w:sz w:val="22"/>
          <w:szCs w:val="22"/>
        </w:rPr>
      </w:pPr>
      <w:bookmarkStart w:id="8" w:name="_heading=h.oh6pw9buy582"/>
      <w:bookmarkEnd w:id="8"/>
      <w:r>
        <w:rPr>
          <w:rFonts w:ascii="Cambria" w:eastAsia="Cambria" w:cs="Cambria" w:hAnsi="Cambria"/>
          <w:sz w:val="22"/>
          <w:szCs w:val="22"/>
          <w:rtl/>
        </w:rPr>
        <w:t>5. Testing &amp; Optimization</w:t>
      </w:r>
    </w:p>
    <w:p>
      <w:pPr>
        <w:numPr>
          <w:ilvl w:val="0"/>
          <w:numId w:val="7"/>
        </w:numPr>
        <w:spacing w:before="240" w:after="0" w:line="240" w:lineRule="auto"/>
        <w:ind w:left="720" w:hanging="360"/>
        <w:rPr>
          <w:rFonts w:ascii="Cambria" w:eastAsia="Cambria" w:cs="Cambria" w:hAnsi="Cambria"/>
        </w:rPr>
      </w:pPr>
      <w:r>
        <w:rPr>
          <w:rFonts w:ascii="Cambria" w:eastAsia="Cambria" w:cs="Cambria" w:hAnsi="Cambria"/>
          <w:b/>
          <w:bCs/>
          <w:rtl/>
        </w:rPr>
        <w:t>Activity 5.1</w:t>
      </w:r>
      <w:r>
        <w:rPr>
          <w:rFonts w:ascii="Cambria" w:eastAsia="Cambria" w:cs="Cambria" w:hAnsi="Cambria"/>
          <w:rtl/>
        </w:rPr>
        <w:t>: Perform testing with real-world use cases across all three planners.</w:t>
        <w:br/>
      </w:r>
    </w:p>
    <w:p>
      <w:pPr>
        <w:numPr>
          <w:ilvl w:val="0"/>
          <w:numId w:val="7"/>
        </w:numPr>
        <w:spacing w:before="0" w:after="0" w:line="240" w:lineRule="auto"/>
        <w:ind w:left="720" w:hanging="360"/>
        <w:rPr>
          <w:rFonts w:ascii="Cambria" w:eastAsia="Cambria" w:cs="Cambria" w:hAnsi="Cambria"/>
        </w:rPr>
      </w:pPr>
      <w:r>
        <w:rPr>
          <w:rFonts w:ascii="Cambria" w:eastAsia="Cambria" w:cs="Cambria" w:hAnsi="Cambria"/>
          <w:b/>
          <w:bCs/>
          <w:rtl/>
        </w:rPr>
        <w:t>Activity 5.2</w:t>
      </w:r>
      <w:r>
        <w:rPr>
          <w:rFonts w:ascii="Cambria" w:eastAsia="Cambria" w:cs="Cambria" w:hAnsi="Cambria"/>
          <w:rtl/>
        </w:rPr>
        <w:t>: Evaluate Gemini response quality, budget adherence, and platform accuracy.</w:t>
        <w:br/>
      </w:r>
    </w:p>
    <w:p>
      <w:pPr>
        <w:numPr>
          <w:ilvl w:val="0"/>
          <w:numId w:val="7"/>
        </w:numPr>
        <w:spacing w:before="0" w:after="0" w:line="240" w:lineRule="auto"/>
        <w:ind w:left="720" w:hanging="360"/>
        <w:rPr>
          <w:rFonts w:ascii="Cambria" w:eastAsia="Cambria" w:cs="Cambria" w:hAnsi="Cambria"/>
        </w:rPr>
      </w:pPr>
      <w:r>
        <w:rPr>
          <w:rFonts w:ascii="Cambria" w:eastAsia="Cambria" w:cs="Cambria" w:hAnsi="Cambria"/>
          <w:b/>
          <w:bCs/>
          <w:rtl/>
        </w:rPr>
        <w:t>Activity 5.3</w:t>
      </w:r>
      <w:r>
        <w:rPr>
          <w:rFonts w:ascii="Cambria" w:eastAsia="Cambria" w:cs="Cambria" w:hAnsi="Cambria"/>
          <w:rtl/>
        </w:rPr>
        <w:t>: Optimize prompts and add validations to prevent input edge-case failures.</w:t>
        <w:br/>
      </w:r>
    </w:p>
    <w:p>
      <w:pPr>
        <w:numPr>
          <w:ilvl w:val="0"/>
          <w:numId w:val="7"/>
        </w:numPr>
        <w:spacing w:before="0" w:after="240" w:line="240" w:lineRule="auto"/>
        <w:ind w:left="720" w:hanging="360"/>
        <w:rPr>
          <w:rFonts w:ascii="Cambria" w:eastAsia="Cambria" w:cs="Cambria" w:hAnsi="Cambria"/>
        </w:rPr>
      </w:pPr>
      <w:r>
        <w:rPr>
          <w:rFonts w:ascii="Cambria" w:eastAsia="Cambria" w:cs="Cambria" w:hAnsi="Cambria"/>
          <w:b/>
          <w:bCs/>
          <w:rtl/>
        </w:rPr>
        <w:t>Activity 5.4</w:t>
      </w:r>
      <w:r>
        <w:rPr>
          <w:rFonts w:ascii="Cambria" w:eastAsia="Cambria" w:cs="Cambria" w:hAnsi="Cambria"/>
          <w:rtl/>
        </w:rPr>
        <w:t>: Add fallback/default recommendations when AI returns insufficient results.</w:t>
        <w:br/>
      </w: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pStyle w:val="2"/>
        <w:keepNext w:val="0"/>
        <w:keepLines w:val="0"/>
        <w:spacing w:before="360" w:after="80" w:line="240" w:lineRule="auto"/>
        <w:jc w:val="both"/>
        <w:rPr>
          <w:rFonts w:ascii="Cambria" w:eastAsia="Cambria" w:cs="Cambria" w:hAnsi="Cambria"/>
          <w:b/>
          <w:bCs/>
          <w:color w:val="000000"/>
          <w:sz w:val="24"/>
          <w:szCs w:val="24"/>
        </w:rPr>
      </w:pPr>
      <w:bookmarkStart w:id="9" w:name="_heading=h.aierybygwtjs"/>
      <w:bookmarkEnd w:id="9"/>
      <w:r>
        <w:rPr>
          <w:rFonts w:ascii="Cambria" w:eastAsia="Cambria" w:cs="Cambria" w:hAnsi="Cambria"/>
          <w:b/>
          <w:bCs/>
          <w:color w:val="000000"/>
          <w:sz w:val="24"/>
          <w:szCs w:val="24"/>
          <w:rtl/>
        </w:rPr>
        <w:t>MILESTONE 1: Gemini AI Initialization</w:t>
      </w:r>
    </w:p>
    <w:p>
      <w:pPr>
        <w:spacing w:before="240" w:after="240" w:line="240" w:lineRule="auto"/>
        <w:jc w:val="both"/>
        <w:rPr>
          <w:rFonts w:ascii="Cambria" w:eastAsia="Cambria" w:cs="Cambria" w:hAnsi="Cambria"/>
          <w:b/>
          <w:bCs/>
          <w:sz w:val="24"/>
          <w:szCs w:val="24"/>
        </w:rPr>
      </w:pPr>
      <w:r>
        <w:rPr>
          <w:rFonts w:ascii="Cambria" w:eastAsia="Cambria" w:cs="Cambria" w:hAnsi="Cambria"/>
          <w:rtl/>
        </w:rPr>
        <w:t xml:space="preserve">In this foundational stage, the objective is to establish and configure the core AI infrastructure required to power </w:t>
      </w:r>
      <w:r>
        <w:rPr>
          <w:rFonts w:ascii="Cambria" w:eastAsia="Cambria" w:cs="Cambria" w:hAnsi="Cambria"/>
          <w:b/>
          <w:bCs/>
          <w:rtl/>
        </w:rPr>
        <w:t>PocketSmart AI</w:t>
      </w:r>
      <w:r>
        <w:rPr>
          <w:rFonts w:ascii="Cambria" w:eastAsia="Cambria" w:cs="Cambria" w:hAnsi="Cambria"/>
          <w:rtl/>
        </w:rPr>
        <w:t xml:space="preserve">. The platform relies on </w:t>
      </w:r>
      <w:r>
        <w:rPr>
          <w:rFonts w:ascii="Cambria" w:eastAsia="Cambria" w:cs="Cambria" w:hAnsi="Cambria"/>
          <w:b/>
          <w:bCs/>
          <w:rtl/>
        </w:rPr>
        <w:t>Gemini 1.5 Flash Pro</w:t>
      </w:r>
      <w:r>
        <w:rPr>
          <w:rFonts w:ascii="Cambria" w:eastAsia="Cambria" w:cs="Cambria" w:hAnsi="Cambria"/>
          <w:rtl/>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pPr>
        <w:pStyle w:val="3"/>
        <w:rPr>
          <w:rFonts w:ascii="Cambria" w:eastAsia="Cambria" w:cs="Cambria" w:hAnsi="Cambria"/>
          <w:sz w:val="24"/>
          <w:szCs w:val="24"/>
        </w:rPr>
      </w:pPr>
      <w:r>
        <w:rPr>
          <w:b/>
          <w:bCs/>
          <w:sz w:val="24"/>
          <w:szCs w:val="24"/>
          <w:rtl/>
        </w:rPr>
        <w:t>●</w:t>
      </w:r>
      <w:r>
        <w:rPr>
          <w:rFonts w:ascii="Cambria" w:eastAsia="Cambria" w:cs="Cambria" w:hAnsi="Cambria"/>
          <w:b/>
          <w:bCs/>
          <w:sz w:val="24"/>
          <w:szCs w:val="24"/>
          <w:rtl/>
        </w:rPr>
        <w:t xml:space="preserve"> </w:t>
      </w:r>
      <w:r>
        <w:rPr>
          <w:rFonts w:ascii="Cambria" w:eastAsia="Cambria" w:cs="Cambria" w:hAnsi="Cambria"/>
          <w:sz w:val="24"/>
          <w:szCs w:val="24"/>
          <w:rtl/>
        </w:rPr>
        <w:t>Activity 1.1: Set up Google Cloud account and enable Gemini API</w:t>
      </w:r>
    </w:p>
    <w:p>
      <w:pPr>
        <w:pStyle w:val="3"/>
        <w:numPr>
          <w:ilvl w:val="0"/>
          <w:numId w:val="8"/>
        </w:numPr>
        <w:spacing w:before="280" w:after="280"/>
        <w:ind w:left="720" w:hanging="360"/>
        <w:rPr>
          <w:rFonts w:ascii="Cambria" w:eastAsia="Cambria" w:cs="Cambria" w:hAnsi="Cambria"/>
          <w:b w:val="0"/>
          <w:bCs w:val="0"/>
          <w:sz w:val="22"/>
          <w:szCs w:val="22"/>
        </w:rPr>
      </w:pPr>
      <w:r>
        <w:rPr>
          <w:rFonts w:ascii="Cambria" w:eastAsia="Cambria" w:cs="Cambria" w:hAnsi="Cambria"/>
          <w:b w:val="0"/>
          <w:bCs w:val="0"/>
          <w:sz w:val="22"/>
          <w:szCs w:val="22"/>
          <w:rtl/>
        </w:rPr>
        <w:t>Sign in or create a Google Cloud account via console.cloud.google.com.</w:t>
      </w:r>
    </w:p>
    <w:p>
      <w:pPr>
        <w:pStyle w:val="3"/>
        <w:spacing w:before="280" w:after="280"/>
        <w:ind w:left="720" w:firstLine="0"/>
        <w:rPr>
          <w:rFonts w:ascii="Cambria" w:eastAsia="Cambria" w:cs="Cambria" w:hAnsi="Cambria"/>
          <w:b w:val="0"/>
          <w:bCs w:val="0"/>
          <w:sz w:val="22"/>
          <w:szCs w:val="22"/>
        </w:rPr>
      </w:pPr>
      <w:r>
        <w:rPr>
          <w:rFonts w:ascii="Cambria" w:eastAsia="Cambria" w:cs="Cambria" w:hAnsi="Cambria"/>
          <w:b w:val="0"/>
          <w:bCs w:val="0"/>
          <w:sz w:val="24"/>
          <w:szCs w:val="24"/>
        </w:rPr>
        <w:drawing>
          <wp:inline distT="114300" distB="114300" distL="114300" distR="114300">
            <wp:extent cx="5731200" cy="271780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5731200" cy="2717800"/>
                    </a:xfrm>
                    <a:prstGeom prst="rect"/>
                    <a:noFill/>
                    <a:ln w="12700" cmpd="sng" cap="flat">
                      <a:solidFill>
                        <a:srgbClr val="000000"/>
                      </a:solidFill>
                      <a:prstDash val="solid"/>
                      <a:round/>
                    </a:ln>
                  </pic:spPr>
                </pic:pic>
              </a:graphicData>
            </a:graphic>
          </wp:inline>
        </w:drawing>
      </w:r>
      <w:r>
        <w:rPr>
          <w:rFonts w:ascii="Cambria" w:eastAsia="Cambria" w:cs="Cambria" w:hAnsi="Cambria"/>
          <w:b w:val="0"/>
          <w:bCs w:val="0"/>
          <w:sz w:val="22"/>
          <w:szCs w:val="22"/>
          <w:rtl/>
        </w:rPr>
        <w:br/>
      </w:r>
    </w:p>
    <w:p>
      <w:pPr>
        <w:pStyle w:val="3"/>
        <w:numPr>
          <w:ilvl w:val="0"/>
          <w:numId w:val="8"/>
        </w:numPr>
        <w:spacing w:before="280" w:after="280"/>
        <w:ind w:left="720" w:hanging="360"/>
        <w:rPr>
          <w:rFonts w:ascii="Cambria" w:eastAsia="Cambria" w:cs="Cambria" w:hAnsi="Cambria"/>
          <w:b w:val="0"/>
          <w:bCs w:val="0"/>
          <w:sz w:val="22"/>
          <w:szCs w:val="22"/>
        </w:rPr>
      </w:pPr>
      <w:r>
        <w:rPr>
          <w:rFonts w:ascii="Cambria" w:eastAsia="Cambria" w:cs="Cambria" w:hAnsi="Cambria"/>
          <w:b w:val="0"/>
          <w:bCs w:val="0"/>
          <w:sz w:val="22"/>
          <w:szCs w:val="22"/>
          <w:rtl/>
        </w:rPr>
        <w:t xml:space="preserve">Accept all terms and conditions and click on Get API key </w:t>
      </w:r>
    </w:p>
    <w:p>
      <w:pPr>
        <w:pStyle w:val="3"/>
        <w:spacing w:before="280" w:after="280"/>
        <w:ind w:left="720" w:firstLine="0"/>
        <w:rPr>
          <w:rFonts w:ascii="Cambria" w:eastAsia="Cambria" w:cs="Cambria" w:hAnsi="Cambria"/>
          <w:b w:val="0"/>
          <w:bCs w:val="0"/>
          <w:sz w:val="22"/>
          <w:szCs w:val="22"/>
        </w:rPr>
      </w:pPr>
      <w:r>
        <w:rPr>
          <w:rFonts w:ascii="Cambria" w:eastAsia="Cambria" w:cs="Cambria" w:hAnsi="Cambria"/>
          <w:b w:val="0"/>
          <w:bCs w:val="0"/>
          <w:sz w:val="22"/>
          <w:szCs w:val="22"/>
        </w:rPr>
        <w:drawing>
          <wp:inline distT="114300" distB="114300" distL="114300" distR="114300">
            <wp:extent cx="5731200" cy="28067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5731200" cy="2806700"/>
                    </a:xfrm>
                    <a:prstGeom prst="rect"/>
                    <a:noFill/>
                    <a:ln w="12700" cmpd="sng" cap="flat">
                      <a:solidFill>
                        <a:srgbClr val="000000"/>
                      </a:solidFill>
                      <a:prstDash val="solid"/>
                      <a:round/>
                    </a:ln>
                  </pic:spPr>
                </pic:pic>
              </a:graphicData>
            </a:graphic>
          </wp:inline>
        </w:drawing>
      </w:r>
      <w:r>
        <w:rPr>
          <w:rFonts w:ascii="Cambria" w:eastAsia="Cambria" w:cs="Cambria" w:hAnsi="Cambria"/>
          <w:b w:val="0"/>
          <w:bCs w:val="0"/>
          <w:sz w:val="22"/>
          <w:szCs w:val="22"/>
          <w:rtl/>
        </w:rPr>
        <w:br/>
      </w:r>
    </w:p>
    <w:p>
      <w:pPr>
        <w:numPr>
          <w:ilvl w:val="0"/>
          <w:numId w:val="9"/>
        </w:numPr>
        <w:spacing w:before="240" w:after="240" w:line="240" w:lineRule="auto"/>
        <w:ind w:left="720" w:hanging="360"/>
        <w:rPr>
          <w:rFonts w:ascii="Cambria" w:eastAsia="Cambria" w:cs="Cambria" w:hAnsi="Cambria"/>
          <w:b w:val="0"/>
          <w:bCs w:val="0"/>
          <w:sz w:val="24"/>
          <w:szCs w:val="24"/>
        </w:rPr>
      </w:pPr>
      <w:r>
        <w:rPr>
          <w:rFonts w:ascii="Cambria" w:eastAsia="Cambria" w:cs="Cambria" w:hAnsi="Cambria"/>
          <w:sz w:val="24"/>
          <w:szCs w:val="24"/>
          <w:rtl/>
        </w:rPr>
        <w:t>You will get trending models here you can select the model here or you can set the model by go to the API Documentation.</w:t>
      </w:r>
    </w:p>
    <w:p>
      <w:pPr>
        <w:spacing w:before="240" w:after="240" w:line="240" w:lineRule="auto"/>
        <w:ind w:left="72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44831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5731200" cy="4483100"/>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pStyle w:val="3"/>
        <w:spacing w:before="280" w:after="280"/>
        <w:ind w:left="0" w:firstLine="0"/>
        <w:rPr>
          <w:rFonts w:ascii="Cambria" w:eastAsia="Cambria" w:cs="Cambria" w:hAnsi="Cambria"/>
          <w:b w:val="0"/>
          <w:bCs w:val="0"/>
          <w:sz w:val="22"/>
          <w:szCs w:val="22"/>
        </w:rPr>
      </w:pPr>
      <w:bookmarkStart w:id="10" w:name="_heading=h.beax3lvk7q6n"/>
      <w:bookmarkEnd w:id="10"/>
    </w:p>
    <w:p/>
    <w:p/>
    <w:p/>
    <w:p/>
    <w:p/>
    <w:p/>
    <w:p/>
    <w:p/>
    <w:p/>
    <w:p/>
    <w:p/>
    <w:p/>
    <w:p>
      <w:pPr>
        <w:spacing w:before="240" w:after="240" w:line="240" w:lineRule="auto"/>
        <w:rPr>
          <w:rFonts w:ascii="Cambria" w:eastAsia="Cambria" w:cs="Cambria" w:hAnsi="Cambria"/>
          <w:b/>
          <w:bCs/>
          <w:sz w:val="24"/>
          <w:szCs w:val="24"/>
        </w:rPr>
      </w:pPr>
      <w:r>
        <w:rPr>
          <w:rFonts w:ascii="Cambria" w:eastAsia="Cambria" w:cs="Cambria" w:hAnsi="Cambria"/>
          <w:b/>
          <w:bCs/>
          <w:sz w:val="24"/>
          <w:szCs w:val="24"/>
          <w:rtl/>
        </w:rPr>
        <w:t>Activity 1.2: Configure access and permissions</w:t>
      </w:r>
    </w:p>
    <w:p>
      <w:pPr>
        <w:pStyle w:val="3"/>
        <w:numPr>
          <w:ilvl w:val="0"/>
          <w:numId w:val="10"/>
        </w:numPr>
        <w:spacing w:before="280" w:after="280"/>
        <w:ind w:left="720" w:hanging="360"/>
        <w:rPr>
          <w:rFonts w:ascii="Cambria" w:eastAsia="Cambria" w:cs="Cambria" w:hAnsi="Cambria"/>
        </w:rPr>
      </w:pPr>
      <w:bookmarkStart w:id="11" w:name="_heading=h.umui35nzem1m"/>
      <w:bookmarkEnd w:id="11"/>
      <w:r>
        <w:rPr>
          <w:rFonts w:ascii="Cambria" w:eastAsia="Cambria" w:cs="Cambria" w:hAnsi="Cambria"/>
          <w:b w:val="0"/>
          <w:bCs w:val="0"/>
          <w:sz w:val="22"/>
          <w:szCs w:val="22"/>
          <w:rtl/>
        </w:rPr>
        <w:t>You will get interface like this and now click on Create API key</w:t>
      </w:r>
    </w:p>
    <w:p>
      <w:pPr>
        <w:spacing w:before="280" w:after="280" w:line="240" w:lineRule="auto"/>
        <w:jc w:val="center"/>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2717800"/>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5731200" cy="2717800"/>
                    </a:xfrm>
                    <a:prstGeom prst="rect"/>
                    <a:noFill/>
                    <a:ln w="12700" cmpd="sng" cap="flat">
                      <a:solidFill>
                        <a:srgbClr val="000000"/>
                      </a:solidFill>
                      <a:prstDash val="solid"/>
                      <a:round/>
                    </a:ln>
                  </pic:spPr>
                </pic:pic>
              </a:graphicData>
            </a:graphic>
          </wp:inline>
        </w:drawing>
      </w:r>
    </w:p>
    <w:p>
      <w:pPr>
        <w:spacing w:before="240" w:after="240" w:line="240" w:lineRule="auto"/>
        <w:rPr>
          <w:rFonts w:ascii="Cambria" w:eastAsia="Cambria" w:cs="Cambria" w:hAnsi="Cambria"/>
          <w:b/>
          <w:bCs/>
          <w:sz w:val="24"/>
          <w:szCs w:val="24"/>
        </w:rPr>
      </w:pPr>
    </w:p>
    <w:p>
      <w:pPr>
        <w:spacing w:before="240" w:after="240" w:line="240" w:lineRule="auto"/>
        <w:rPr>
          <w:rFonts w:ascii="Cambria" w:eastAsia="Cambria" w:cs="Cambria" w:hAnsi="Cambria"/>
          <w:b/>
          <w:bCs/>
          <w:sz w:val="24"/>
          <w:szCs w:val="24"/>
        </w:rPr>
      </w:pPr>
    </w:p>
    <w:p>
      <w:pPr>
        <w:numPr>
          <w:ilvl w:val="0"/>
          <w:numId w:val="9"/>
        </w:numPr>
        <w:spacing w:before="240" w:after="240" w:line="240" w:lineRule="auto"/>
        <w:ind w:left="720" w:hanging="360"/>
        <w:rPr>
          <w:rFonts w:ascii="Cambria" w:eastAsia="Cambria" w:cs="Cambria" w:hAnsi="Cambria"/>
          <w:sz w:val="24"/>
          <w:szCs w:val="24"/>
        </w:rPr>
      </w:pPr>
      <w:r>
        <w:rPr>
          <w:rFonts w:ascii="Cambria" w:eastAsia="Cambria" w:cs="Cambria" w:hAnsi="Cambria"/>
          <w:sz w:val="24"/>
          <w:szCs w:val="24"/>
          <w:rtl/>
        </w:rPr>
        <w:t>Once click on API key you will the api key and make sure to copy the API key</w:t>
      </w:r>
    </w:p>
    <w:p>
      <w:pPr>
        <w:spacing w:before="240" w:after="240" w:line="240" w:lineRule="auto"/>
        <w:ind w:left="72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2705100"/>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5731200" cy="2705100"/>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sz w:val="24"/>
          <w:szCs w:val="24"/>
        </w:rPr>
      </w:pPr>
    </w:p>
    <w:p>
      <w:pPr>
        <w:spacing w:before="240" w:after="240" w:line="240" w:lineRule="auto"/>
        <w:ind w:left="720" w:firstLine="0"/>
        <w:rPr>
          <w:rFonts w:ascii="Cambria" w:eastAsia="Cambria" w:cs="Cambria" w:hAnsi="Cambria"/>
          <w:sz w:val="24"/>
          <w:szCs w:val="24"/>
        </w:rPr>
      </w:pPr>
    </w:p>
    <w:p>
      <w:pPr>
        <w:spacing w:before="240" w:after="240" w:line="240" w:lineRule="auto"/>
        <w:ind w:left="720" w:firstLine="0"/>
        <w:rPr>
          <w:rFonts w:ascii="Cambria" w:eastAsia="Cambria" w:cs="Cambria" w:hAnsi="Cambria"/>
          <w:sz w:val="24"/>
          <w:szCs w:val="24"/>
        </w:rPr>
      </w:pPr>
    </w:p>
    <w:p>
      <w:pPr>
        <w:spacing w:before="240" w:after="240" w:line="240" w:lineRule="auto"/>
        <w:ind w:left="720" w:firstLine="0"/>
        <w:rPr>
          <w:rFonts w:ascii="Cambria" w:eastAsia="Cambria" w:cs="Cambria" w:hAnsi="Cambria"/>
          <w:sz w:val="24"/>
          <w:szCs w:val="24"/>
        </w:rPr>
      </w:pPr>
      <w:r>
        <w:rPr>
          <w:rFonts w:ascii="Cambria" w:eastAsia="Cambria" w:cs="Cambria" w:hAnsi="Cambria"/>
          <w:sz w:val="24"/>
          <w:szCs w:val="24"/>
          <w:rtl/>
        </w:rPr>
        <w:br/>
      </w:r>
    </w:p>
    <w:p>
      <w:pPr>
        <w:numPr>
          <w:ilvl w:val="0"/>
          <w:numId w:val="11"/>
        </w:numPr>
        <w:spacing w:before="240" w:after="0" w:line="240" w:lineRule="auto"/>
        <w:ind w:left="720" w:hanging="360"/>
        <w:rPr>
          <w:rFonts w:ascii="Cambria" w:eastAsia="Cambria" w:cs="Cambria" w:hAnsi="Cambria"/>
          <w:sz w:val="24"/>
          <w:szCs w:val="24"/>
        </w:rPr>
      </w:pPr>
      <w:r>
        <w:rPr>
          <w:rFonts w:ascii="Cambria" w:eastAsia="Cambria" w:cs="Cambria" w:hAnsi="Cambria"/>
          <w:b/>
          <w:bCs/>
          <w:sz w:val="24"/>
          <w:szCs w:val="24"/>
          <w:rtl/>
        </w:rPr>
        <w:t>Activity 1.3: Validate Gemini API connectivity</w:t>
        <w:br/>
      </w:r>
    </w:p>
    <w:p>
      <w:pPr>
        <w:numPr>
          <w:ilvl w:val="1"/>
          <w:numId w:val="11"/>
        </w:numPr>
        <w:spacing w:before="0" w:after="240" w:line="240" w:lineRule="auto"/>
        <w:ind w:left="1440" w:hanging="360"/>
        <w:rPr>
          <w:rFonts w:ascii="Cambria" w:eastAsia="Cambria" w:cs="Cambria" w:hAnsi="Cambria"/>
          <w:sz w:val="24"/>
          <w:szCs w:val="24"/>
        </w:rPr>
      </w:pPr>
      <w:r>
        <w:rPr>
          <w:rFonts w:ascii="Cambria" w:eastAsia="Cambria" w:cs="Cambria" w:hAnsi="Cambria"/>
          <w:sz w:val="24"/>
          <w:szCs w:val="24"/>
          <w:rtl/>
        </w:rPr>
        <w:t>Make a sample prompt call using Python to confirm integration.</w:t>
      </w:r>
    </w:p>
    <w:p>
      <w:pPr>
        <w:spacing w:before="240" w:after="240" w:line="240" w:lineRule="auto"/>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24892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5731200" cy="2489200"/>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numPr>
          <w:ilvl w:val="1"/>
          <w:numId w:val="11"/>
        </w:numPr>
        <w:spacing w:before="240" w:after="240" w:line="240" w:lineRule="auto"/>
        <w:ind w:left="1440" w:hanging="360"/>
        <w:rPr>
          <w:rFonts w:ascii="Cambria" w:eastAsia="Cambria" w:cs="Cambria" w:hAnsi="Cambria"/>
          <w:sz w:val="24"/>
          <w:szCs w:val="24"/>
        </w:rPr>
      </w:pPr>
      <w:r>
        <w:rPr>
          <w:rFonts w:ascii="Cambria" w:eastAsia="Cambria" w:cs="Cambria" w:hAnsi="Cambria"/>
          <w:sz w:val="24"/>
          <w:szCs w:val="24"/>
          <w:rtl/>
        </w:rPr>
        <w:t>Test both text-only and image + text prompts to ensure multimodal compatibility.</w:t>
        <w:br/>
      </w:r>
      <w:r>
        <w:rPr>
          <w:rFonts w:ascii="Cambria" w:eastAsia="Cambria" w:cs="Cambria" w:hAnsi="Cambria"/>
          <w:sz w:val="24"/>
          <w:szCs w:val="24"/>
        </w:rPr>
        <w:drawing>
          <wp:inline distT="114300" distB="114300" distL="114300" distR="114300">
            <wp:extent cx="5357771" cy="2884954"/>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5357771" cy="2884954"/>
                    </a:xfrm>
                    <a:prstGeom prst="rect"/>
                    <a:noFill/>
                    <a:ln w="12700" cmpd="sng" cap="flat">
                      <a:solidFill>
                        <a:srgbClr val="000000"/>
                      </a:solidFill>
                      <a:prstDash val="solid"/>
                      <a:round/>
                    </a:ln>
                  </pic:spPr>
                </pic:pic>
              </a:graphicData>
            </a:graphic>
          </wp:inline>
        </w:drawing>
      </w:r>
    </w:p>
    <w:p>
      <w:pPr>
        <w:spacing w:before="280" w:after="280" w:line="240" w:lineRule="auto"/>
        <w:ind w:left="360" w:firstLine="0"/>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jc w:val="center"/>
        <w:rPr>
          <w:rFonts w:ascii="Cambria" w:eastAsia="Cambria" w:cs="Cambria" w:hAnsi="Cambria"/>
          <w:sz w:val="24"/>
          <w:szCs w:val="24"/>
        </w:rPr>
      </w:pPr>
    </w:p>
    <w:p>
      <w:pPr>
        <w:spacing w:before="280" w:after="280" w:line="240" w:lineRule="auto"/>
        <w:jc w:val="center"/>
        <w:rPr>
          <w:rFonts w:ascii="Cambria" w:eastAsia="Cambria" w:cs="Cambria" w:hAnsi="Cambria"/>
          <w:sz w:val="24"/>
          <w:szCs w:val="24"/>
        </w:rPr>
      </w:pPr>
    </w:p>
    <w:p>
      <w:pPr>
        <w:spacing w:before="280" w:after="280" w:line="240" w:lineRule="auto"/>
        <w:jc w:val="center"/>
        <w:rPr>
          <w:rFonts w:ascii="Cambria" w:eastAsia="Cambria" w:cs="Cambria" w:hAnsi="Cambria"/>
          <w:sz w:val="24"/>
          <w:szCs w:val="24"/>
        </w:rPr>
      </w:pPr>
    </w:p>
    <w:p>
      <w:pPr>
        <w:spacing w:before="280" w:after="280" w:line="240" w:lineRule="auto"/>
        <w:jc w:val="left"/>
        <w:rPr>
          <w:rFonts w:ascii="Cambria" w:eastAsia="Cambria" w:cs="Cambria" w:hAnsi="Cambria"/>
          <w:sz w:val="24"/>
          <w:szCs w:val="24"/>
        </w:rPr>
      </w:pPr>
    </w:p>
    <w:p>
      <w:pPr>
        <w:pStyle w:val="2"/>
        <w:keepNext w:val="0"/>
        <w:keepLines w:val="0"/>
        <w:spacing w:before="360" w:after="80"/>
        <w:jc w:val="both"/>
        <w:rPr>
          <w:rFonts w:ascii="Cambria" w:eastAsia="Cambria" w:cs="Cambria" w:hAnsi="Cambria"/>
          <w:b/>
          <w:bCs/>
          <w:color w:val="000000"/>
          <w:sz w:val="22"/>
          <w:szCs w:val="22"/>
        </w:rPr>
      </w:pPr>
      <w:bookmarkStart w:id="12" w:name="_heading=h.iw1utyh657z2"/>
      <w:bookmarkEnd w:id="12"/>
      <w:r>
        <w:rPr>
          <w:rFonts w:ascii="Cambria" w:eastAsia="Cambria" w:cs="Cambria" w:hAnsi="Cambria"/>
          <w:b/>
          <w:bCs/>
          <w:color w:val="000000"/>
          <w:sz w:val="22"/>
          <w:szCs w:val="22"/>
          <w:rtl/>
        </w:rPr>
        <w:t>MILESTONE 2: Core Functionalities Development</w:t>
      </w:r>
    </w:p>
    <w:p>
      <w:pPr>
        <w:spacing w:before="240" w:after="240"/>
        <w:jc w:val="both"/>
        <w:rPr>
          <w:rFonts w:ascii="Cambria" w:eastAsia="Cambria" w:cs="Cambria" w:hAnsi="Cambria"/>
          <w:sz w:val="24"/>
          <w:szCs w:val="24"/>
        </w:rPr>
      </w:pPr>
      <w:r>
        <w:rPr>
          <w:rFonts w:ascii="Cambria" w:eastAsia="Cambria" w:cs="Cambria" w:hAnsi="Cambria"/>
          <w:rtl/>
        </w:rPr>
        <w:t xml:space="preserve">This milestone focuses on building the </w:t>
      </w:r>
      <w:r>
        <w:rPr>
          <w:rFonts w:ascii="Cambria" w:eastAsia="Cambria" w:cs="Cambria" w:hAnsi="Cambria"/>
          <w:b/>
          <w:bCs/>
          <w:rtl/>
        </w:rPr>
        <w:t>core backend intelligence</w:t>
      </w:r>
      <w:r>
        <w:rPr>
          <w:rFonts w:ascii="Cambria" w:eastAsia="Cambria" w:cs="Cambria" w:hAnsi="Cambria"/>
          <w:rtl/>
        </w:rPr>
        <w:t xml:space="preserve"> of </w:t>
      </w:r>
      <w:r>
        <w:rPr>
          <w:rFonts w:ascii="Cambria" w:eastAsia="Cambria" w:cs="Cambria" w:hAnsi="Cambria"/>
          <w:b/>
          <w:bCs/>
          <w:rtl/>
        </w:rPr>
        <w:t>PocketSmart AI</w:t>
      </w:r>
      <w:r>
        <w:rPr>
          <w:rFonts w:ascii="Cambria" w:eastAsia="Cambria" w:cs="Cambria" w:hAnsi="Cambria"/>
          <w:rtl/>
        </w:rPr>
        <w:t xml:space="preserve"> using the Flask framework and Google’s </w:t>
      </w:r>
      <w:r>
        <w:rPr>
          <w:rFonts w:ascii="Cambria" w:eastAsia="Cambria" w:cs="Cambria" w:hAnsi="Cambria"/>
          <w:b/>
          <w:bCs/>
          <w:rtl/>
        </w:rPr>
        <w:t>Gemini 1.5 Flash Pro</w:t>
      </w:r>
      <w:r>
        <w:rPr>
          <w:rFonts w:ascii="Cambria" w:eastAsia="Cambria" w:cs="Cambria" w:hAnsi="Cambria"/>
          <w:rtl/>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eastAsia="Cambria" w:cs="Cambria" w:hAnsi="Cambria"/>
          <w:color w:val="188038"/>
          <w:rtl/>
        </w:rPr>
        <w:t>gemini_utils.py</w:t>
      </w:r>
      <w:r>
        <w:rPr>
          <w:rFonts w:ascii="Cambria" w:eastAsia="Cambria" w:cs="Cambria" w:hAnsi="Cambria"/>
          <w:rtl/>
        </w:rPr>
        <w:t>) that handles prompt orchestration, budget formatting, domain segmentation, and image analysis for multimodal tasks.</w:t>
      </w:r>
    </w:p>
    <w:p>
      <w:pPr>
        <w:spacing w:before="280" w:after="280"/>
        <w:rPr>
          <w:rFonts w:ascii="Cambria" w:eastAsia="Cambria" w:cs="Cambria" w:hAnsi="Cambria"/>
          <w:b/>
          <w:bCs/>
          <w:sz w:val="24"/>
          <w:szCs w:val="24"/>
        </w:rPr>
      </w:pPr>
      <w:r>
        <w:rPr>
          <w:rFonts w:ascii="Cambria" w:eastAsia="Cambria" w:cs="Cambria" w:hAnsi="Cambria"/>
          <w:b/>
          <w:bCs/>
          <w:sz w:val="24"/>
          <w:szCs w:val="24"/>
          <w:rtl/>
        </w:rPr>
        <w:t>File Explorer Structure</w:t>
      </w:r>
    </w:p>
    <w:p>
      <w:pPr>
        <w:spacing w:before="280" w:after="280" w:line="240" w:lineRule="auto"/>
        <w:jc w:val="center"/>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1826262" cy="6235382"/>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1"/>
                    <a:stretch>
                      <a:fillRect/>
                    </a:stretch>
                  </pic:blipFill>
                  <pic:spPr>
                    <a:xfrm rot="0">
                      <a:off x="0" y="0"/>
                      <a:ext cx="1826262" cy="6235382"/>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rPr>
      </w:pPr>
    </w:p>
    <w:p>
      <w:pPr>
        <w:spacing w:before="280" w:after="280" w:line="240" w:lineRule="auto"/>
        <w:rPr>
          <w:rFonts w:ascii="Cambria" w:eastAsia="Cambria" w:cs="Cambria" w:hAnsi="Cambria"/>
          <w:b/>
          <w:bCs/>
        </w:rPr>
      </w:pPr>
      <w:r>
        <w:rPr>
          <w:rFonts w:ascii="Cambria" w:eastAsia="Cambria" w:cs="Cambria" w:hAnsi="Cambria"/>
          <w:b/>
          <w:bCs/>
          <w:rtl/>
        </w:rPr>
        <w:t>Activity 2.1: Fast API Instilization and import libraries</w:t>
      </w:r>
    </w:p>
    <w:p>
      <w:pPr>
        <w:numPr>
          <w:ilvl w:val="0"/>
          <w:numId w:val="12"/>
        </w:numPr>
        <w:spacing w:before="280" w:after="280" w:line="240" w:lineRule="auto"/>
        <w:ind w:left="720" w:hanging="360"/>
        <w:rPr>
          <w:rFonts w:ascii="Cambria" w:eastAsia="Cambria" w:cs="Cambria" w:hAnsi="Cambria"/>
          <w:b/>
          <w:bCs/>
          <w:u w:val="none"/>
        </w:rPr>
      </w:pPr>
      <w:r>
        <w:rPr>
          <w:rFonts w:ascii="Cambria" w:eastAsia="Cambria" w:cs="Cambria" w:hAnsi="Cambria"/>
          <w:rtl/>
        </w:rPr>
        <w:t>Import all required libraries for the project</w:t>
      </w:r>
    </w:p>
    <w:p>
      <w:pPr>
        <w:spacing w:before="280" w:after="280" w:line="240" w:lineRule="auto"/>
        <w:ind w:left="720" w:firstLine="0"/>
        <w:rPr>
          <w:rFonts w:ascii="Cambria" w:eastAsia="Cambria" w:cs="Cambria" w:hAnsi="Cambria"/>
          <w:b/>
          <w:bCs/>
        </w:rPr>
      </w:pPr>
      <w:r>
        <w:rPr>
          <w:rFonts w:ascii="Cambria" w:eastAsia="Cambria" w:cs="Cambria" w:hAnsi="Cambria"/>
          <w:b/>
          <w:bCs/>
        </w:rPr>
        <w:drawing>
          <wp:inline distT="114300" distB="114300" distL="114300" distR="114300">
            <wp:extent cx="5731200" cy="3441699"/>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2"/>
                    <a:stretch>
                      <a:fillRect/>
                    </a:stretch>
                  </pic:blipFill>
                  <pic:spPr>
                    <a:xfrm rot="0">
                      <a:off x="0" y="0"/>
                      <a:ext cx="5731200" cy="3441699"/>
                    </a:xfrm>
                    <a:prstGeom prst="rect"/>
                    <a:noFill/>
                    <a:ln w="12700" cmpd="sng" cap="flat">
                      <a:solidFill>
                        <a:srgbClr val="000000"/>
                      </a:solidFill>
                      <a:prstDash val="solid"/>
                      <a:round/>
                    </a:ln>
                  </pic:spPr>
                </pic:pic>
              </a:graphicData>
            </a:graphic>
          </wp:inline>
        </w:drawing>
      </w:r>
      <w:r>
        <w:rPr>
          <w:rFonts w:ascii="Cambria" w:eastAsia="Cambria" w:cs="Cambria" w:hAnsi="Cambria"/>
          <w:b/>
          <w:bCs/>
          <w:rtl/>
        </w:rPr>
        <w:t xml:space="preserve"> </w:t>
        <w:br/>
      </w:r>
    </w:p>
    <w:p>
      <w:pPr>
        <w:numPr>
          <w:ilvl w:val="0"/>
          <w:numId w:val="12"/>
        </w:numPr>
        <w:spacing w:before="280" w:after="280" w:line="240" w:lineRule="auto"/>
        <w:ind w:left="720" w:hanging="360"/>
        <w:rPr>
          <w:rFonts w:ascii="Cambria" w:eastAsia="Cambria" w:cs="Cambria" w:hAnsi="Cambria"/>
        </w:rPr>
      </w:pPr>
      <w:r>
        <w:rPr>
          <w:rFonts w:ascii="Cambria" w:eastAsia="Cambria" w:cs="Cambria" w:hAnsi="Cambria"/>
          <w:rtl/>
        </w:rPr>
        <w:t xml:space="preserve">Fast API  Initialization </w:t>
      </w:r>
    </w:p>
    <w:p>
      <w:pPr>
        <w:spacing w:before="280" w:after="28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181600" cy="1419225"/>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3"/>
                    <a:stretch>
                      <a:fillRect/>
                    </a:stretch>
                  </pic:blipFill>
                  <pic:spPr>
                    <a:xfrm rot="0">
                      <a:off x="0" y="0"/>
                      <a:ext cx="5181600" cy="1419225"/>
                    </a:xfrm>
                    <a:prstGeom prst="rect"/>
                    <a:noFill/>
                    <a:ln w="12700" cmpd="sng" cap="flat">
                      <a:solidFill>
                        <a:srgbClr val="000000"/>
                      </a:solidFill>
                      <a:prstDash val="solid"/>
                      <a:round/>
                    </a:ln>
                  </pic:spPr>
                </pic:pic>
              </a:graphicData>
            </a:graphic>
          </wp:inline>
        </w:drawing>
      </w: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numPr>
          <w:ilvl w:val="0"/>
          <w:numId w:val="12"/>
        </w:numPr>
        <w:spacing w:before="280" w:after="280" w:line="240" w:lineRule="auto"/>
        <w:ind w:left="720" w:hanging="360"/>
        <w:rPr>
          <w:rFonts w:ascii="Cambria" w:eastAsia="Cambria" w:cs="Cambria" w:hAnsi="Cambria"/>
          <w:u w:val="none"/>
        </w:rPr>
      </w:pPr>
      <w:r>
        <w:rPr>
          <w:rFonts w:ascii="Cambria" w:eastAsia="Cambria" w:cs="Cambria" w:hAnsi="Cambria"/>
          <w:rtl/>
        </w:rPr>
        <w:t xml:space="preserve">Load .env environment </w:t>
      </w:r>
    </w:p>
    <w:p>
      <w:pPr>
        <w:spacing w:before="280" w:after="28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433070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4"/>
                    <a:stretch>
                      <a:fillRect/>
                    </a:stretch>
                  </pic:blipFill>
                  <pic:spPr>
                    <a:xfrm rot="0">
                      <a:off x="0" y="0"/>
                      <a:ext cx="5731200" cy="433070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rPr>
      </w:pPr>
      <w:r>
        <w:rPr>
          <w:rFonts w:ascii="Cambria" w:eastAsia="Cambria" w:cs="Cambria" w:hAnsi="Cambria"/>
          <w:b/>
          <w:bCs/>
          <w:rtl/>
        </w:rPr>
        <w:t>Activity 2.2: Main Functionality code routings</w:t>
        <w:br/>
      </w:r>
    </w:p>
    <w:p>
      <w:pPr>
        <w:numPr>
          <w:ilvl w:val="0"/>
          <w:numId w:val="12"/>
        </w:numPr>
        <w:spacing w:before="240" w:after="240" w:line="240" w:lineRule="auto"/>
        <w:ind w:left="720" w:hanging="360"/>
        <w:rPr>
          <w:rFonts w:ascii="Cambria" w:eastAsia="Cambria" w:cs="Cambria" w:hAnsi="Cambria"/>
        </w:rPr>
      </w:pPr>
      <w:r>
        <w:rPr>
          <w:rFonts w:ascii="Roboto Mono" w:eastAsia="Roboto Mono" w:cs="Roboto Mono" w:hAnsi="Roboto Mono"/>
          <w:color w:val="188038"/>
          <w:rtl/>
        </w:rPr>
        <w:t>/generate-home</w:t>
      </w:r>
      <w:r>
        <w:rPr>
          <w:rFonts w:ascii="Cambria" w:eastAsia="Cambria" w:cs="Cambria" w:hAnsi="Cambria"/>
          <w:rtl/>
        </w:rPr>
        <w:t>: Generates home interior recommendations (furniture, decor, lighting)</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66040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5"/>
                    <a:stretch>
                      <a:fillRect/>
                    </a:stretch>
                  </pic:blipFill>
                  <pic:spPr>
                    <a:xfrm rot="0">
                      <a:off x="0" y="0"/>
                      <a:ext cx="5731200" cy="660400"/>
                    </a:xfrm>
                    <a:prstGeom prst="rect"/>
                    <a:noFill/>
                    <a:ln w="12700" cmpd="sng" cap="flat">
                      <a:solidFill>
                        <a:srgbClr val="000000"/>
                      </a:solidFill>
                      <a:prstDash val="solid"/>
                      <a:round/>
                    </a:ln>
                  </pic:spPr>
                </pic:pic>
              </a:graphicData>
            </a:graphic>
          </wp:inline>
        </w:drawing>
      </w:r>
    </w:p>
    <w:p>
      <w:pPr>
        <w:numPr>
          <w:ilvl w:val="0"/>
          <w:numId w:val="13"/>
        </w:numPr>
        <w:spacing w:before="240" w:after="240" w:line="240" w:lineRule="auto"/>
        <w:ind w:left="1440" w:hanging="360"/>
        <w:rPr>
          <w:rFonts w:ascii="Cambria" w:eastAsia="Cambria" w:cs="Cambria" w:hAnsi="Cambria"/>
          <w:u w:val="none"/>
        </w:rPr>
      </w:pPr>
      <w:r>
        <w:rPr>
          <w:rFonts w:ascii="Cambria" w:eastAsia="Cambria" w:cs="Cambria" w:hAnsi="Cambria"/>
          <w:rtl/>
        </w:rPr>
        <w:t>get home_recommendations by using the function</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822700"/>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6"/>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Pr>
        <w:numPr>
          <w:ilvl w:val="0"/>
          <w:numId w:val="14"/>
        </w:numPr>
        <w:spacing w:before="240" w:after="240" w:line="240" w:lineRule="auto"/>
        <w:ind w:left="1440" w:hanging="360"/>
        <w:rPr>
          <w:rFonts w:ascii="Cambria" w:eastAsia="Cambria" w:cs="Cambria" w:hAnsi="Cambria"/>
          <w:u w:val="none"/>
        </w:rPr>
      </w:pPr>
      <w:r>
        <w:rPr>
          <w:rFonts w:ascii="Cambria" w:eastAsia="Cambria" w:cs="Cambria" w:hAnsi="Cambria"/>
          <w:rtl/>
        </w:rPr>
        <w:t>linking the websites like amazon,flipkar,ikea ect…. to get the products</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530599"/>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7"/>
                    <a:stretch>
                      <a:fillRect/>
                    </a:stretch>
                  </pic:blipFill>
                  <pic:spPr>
                    <a:xfrm rot="0">
                      <a:off x="0" y="0"/>
                      <a:ext cx="5731200" cy="3530599"/>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1409700"/>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8"/>
                    <a:stretch>
                      <a:fillRect/>
                    </a:stretch>
                  </pic:blipFill>
                  <pic:spPr>
                    <a:xfrm rot="0">
                      <a:off x="0" y="0"/>
                      <a:ext cx="5731200" cy="14097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numPr>
          <w:ilvl w:val="0"/>
          <w:numId w:val="12"/>
        </w:numPr>
        <w:spacing w:before="240" w:after="240" w:line="240" w:lineRule="auto"/>
        <w:ind w:left="720" w:hanging="360"/>
        <w:rPr>
          <w:rFonts w:ascii="Cambria" w:eastAsia="Cambria" w:cs="Cambria" w:hAnsi="Cambria"/>
        </w:rPr>
      </w:pPr>
      <w:r>
        <w:rPr>
          <w:rFonts w:ascii="Roboto Mono" w:eastAsia="Roboto Mono" w:cs="Roboto Mono" w:hAnsi="Roboto Mono"/>
          <w:color w:val="188038"/>
          <w:rtl/>
        </w:rPr>
        <w:t>/generate-party</w:t>
      </w:r>
      <w:r>
        <w:rPr>
          <w:rFonts w:ascii="Cambria" w:eastAsia="Cambria" w:cs="Cambria" w:hAnsi="Cambria"/>
          <w:rtl/>
        </w:rPr>
        <w:t>: Suggests catering, venue, and decoration options for events</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67310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9"/>
                    <a:stretch>
                      <a:fillRect/>
                    </a:stretch>
                  </pic:blipFill>
                  <pic:spPr>
                    <a:xfrm rot="0">
                      <a:off x="0" y="0"/>
                      <a:ext cx="5731200" cy="673100"/>
                    </a:xfrm>
                    <a:prstGeom prst="rect"/>
                    <a:noFill/>
                    <a:ln w="12700" cmpd="sng" cap="flat">
                      <a:solidFill>
                        <a:srgbClr val="000000"/>
                      </a:solidFill>
                      <a:prstDash val="solid"/>
                      <a:round/>
                    </a:ln>
                  </pic:spPr>
                </pic:pic>
              </a:graphicData>
            </a:graphic>
          </wp:inline>
        </w:drawing>
      </w:r>
    </w:p>
    <w:p>
      <w:pPr>
        <w:numPr>
          <w:ilvl w:val="0"/>
          <w:numId w:val="13"/>
        </w:numPr>
        <w:spacing w:before="240" w:after="240" w:line="240" w:lineRule="auto"/>
        <w:ind w:left="1440" w:hanging="360"/>
        <w:rPr>
          <w:rFonts w:ascii="Cambria" w:eastAsia="Cambria" w:cs="Cambria" w:hAnsi="Cambria"/>
        </w:rPr>
      </w:pPr>
      <w:r>
        <w:rPr>
          <w:rFonts w:ascii="Cambria" w:eastAsia="Cambria" w:cs="Cambria" w:hAnsi="Cambria"/>
          <w:rtl/>
        </w:rPr>
        <w:t>get home_recommendations by using the function</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4368800"/>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20"/>
                    <a:stretch>
                      <a:fillRect/>
                    </a:stretch>
                  </pic:blipFill>
                  <pic:spPr>
                    <a:xfrm rot="0">
                      <a:off x="0" y="0"/>
                      <a:ext cx="5731200" cy="4368800"/>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rPr>
      </w:pPr>
      <w:r>
        <w:rPr>
          <w:rFonts w:ascii="Cambria" w:eastAsia="Cambria" w:cs="Cambria" w:hAnsi="Cambria"/>
          <w:rtl/>
        </w:rPr>
        <w:br/>
      </w:r>
      <w:r>
        <w:rPr>
          <w:rFonts w:ascii="Cambria" w:eastAsia="Cambria" w:cs="Cambria" w:hAnsi="Cambria"/>
        </w:rPr>
        <w:drawing>
          <wp:inline distT="114300" distB="114300" distL="114300" distR="114300">
            <wp:extent cx="5731200" cy="50165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1"/>
                    <a:stretch>
                      <a:fillRect/>
                    </a:stretch>
                  </pic:blipFill>
                  <pic:spPr>
                    <a:xfrm rot="0">
                      <a:off x="0" y="0"/>
                      <a:ext cx="5731200" cy="5016500"/>
                    </a:xfrm>
                    <a:prstGeom prst="rect"/>
                    <a:noFill/>
                    <a:ln w="12700" cmpd="sng" cap="flat">
                      <a:solidFill>
                        <a:srgbClr val="000000"/>
                      </a:solidFill>
                      <a:prstDash val="solid"/>
                      <a:round/>
                    </a:ln>
                  </pic:spPr>
                </pic:pic>
              </a:graphicData>
            </a:graphic>
          </wp:inline>
        </w:drawing>
      </w:r>
    </w:p>
    <w:p>
      <w:pPr>
        <w:numPr>
          <w:ilvl w:val="0"/>
          <w:numId w:val="14"/>
        </w:numPr>
        <w:spacing w:before="240" w:after="240" w:line="240" w:lineRule="auto"/>
        <w:ind w:left="1440" w:hanging="360"/>
        <w:rPr>
          <w:rFonts w:ascii="Cambria" w:eastAsia="Cambria" w:cs="Cambria" w:hAnsi="Cambria"/>
        </w:rPr>
      </w:pPr>
      <w:r>
        <w:rPr>
          <w:rFonts w:ascii="Cambria" w:eastAsia="Cambria" w:cs="Cambria" w:hAnsi="Cambria"/>
          <w:rtl/>
        </w:rPr>
        <w:t>linking the websites like amazon,flipkar,ikea ect…. to get the products</w:t>
      </w:r>
    </w:p>
    <w:p>
      <w:pPr>
        <w:spacing w:before="240" w:after="240" w:line="240" w:lineRule="auto"/>
        <w:ind w:left="720" w:firstLine="0"/>
        <w:rPr>
          <w:rFonts w:ascii="Cambria" w:eastAsia="Cambria" w:cs="Cambria" w:hAnsi="Cambria"/>
        </w:rPr>
      </w:pP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898900"/>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2"/>
                    <a:stretch>
                      <a:fillRect/>
                    </a:stretch>
                  </pic:blipFill>
                  <pic:spPr>
                    <a:xfrm rot="0">
                      <a:off x="0" y="0"/>
                      <a:ext cx="5731200" cy="3898900"/>
                    </a:xfrm>
                    <a:prstGeom prst="rect"/>
                    <a:noFill/>
                    <a:ln w="12700" cmpd="sng" cap="flat">
                      <a:solidFill>
                        <a:srgbClr val="000000"/>
                      </a:solidFill>
                      <a:prstDash val="solid"/>
                      <a:round/>
                    </a:ln>
                  </pic:spPr>
                </pic:pic>
              </a:graphicData>
            </a:graphic>
          </wp:inline>
        </w:drawing>
      </w:r>
    </w:p>
    <w:p>
      <w:pPr>
        <w:numPr>
          <w:ilvl w:val="0"/>
          <w:numId w:val="15"/>
        </w:numPr>
        <w:spacing w:before="240" w:after="240" w:line="240" w:lineRule="auto"/>
        <w:ind w:left="1440" w:hanging="360"/>
        <w:rPr>
          <w:rFonts w:ascii="Cambria" w:eastAsia="Cambria" w:cs="Cambria" w:hAnsi="Cambria"/>
          <w:u w:val="none"/>
        </w:rPr>
      </w:pPr>
      <w:r>
        <w:rPr>
          <w:rFonts w:ascii="Cambria" w:eastAsia="Cambria" w:cs="Cambria" w:hAnsi="Cambria"/>
          <w:rtl/>
        </w:rPr>
        <w:t xml:space="preserve">using the if condition to categorize the situation based products </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556000"/>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23"/>
                    <a:stretch>
                      <a:fillRect/>
                    </a:stretch>
                  </pic:blipFill>
                  <pic:spPr>
                    <a:xfrm rot="0">
                      <a:off x="0" y="0"/>
                      <a:ext cx="5731200" cy="3556000"/>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2247900"/>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4"/>
                    <a:stretch>
                      <a:fillRect/>
                    </a:stretch>
                  </pic:blipFill>
                  <pic:spPr>
                    <a:xfrm rot="0">
                      <a:off x="0" y="0"/>
                      <a:ext cx="5731200" cy="2247900"/>
                    </a:xfrm>
                    <a:prstGeom prst="rect"/>
                    <a:noFill/>
                    <a:ln w="12700" cmpd="sng" cap="flat">
                      <a:solidFill>
                        <a:srgbClr val="000000"/>
                      </a:solidFill>
                      <a:prstDash val="solid"/>
                      <a:round/>
                    </a:ln>
                  </pic:spPr>
                </pic:pic>
              </a:graphicData>
            </a:graphic>
          </wp:inline>
        </w:drawing>
      </w:r>
    </w:p>
    <w:p>
      <w:pPr>
        <w:numPr>
          <w:ilvl w:val="0"/>
          <w:numId w:val="12"/>
        </w:numPr>
        <w:spacing w:before="240" w:after="0" w:line="240" w:lineRule="auto"/>
        <w:ind w:left="720" w:hanging="360"/>
        <w:rPr>
          <w:rFonts w:ascii="Cambria" w:eastAsia="Cambria" w:cs="Cambria" w:hAnsi="Cambria"/>
        </w:rPr>
      </w:pPr>
      <w:r>
        <w:rPr>
          <w:rFonts w:ascii="Roboto Mono" w:eastAsia="Roboto Mono" w:cs="Roboto Mono" w:hAnsi="Roboto Mono"/>
          <w:color w:val="188038"/>
          <w:rtl/>
        </w:rPr>
        <w:t>/generate-jewelry</w:t>
      </w:r>
      <w:r>
        <w:rPr>
          <w:rFonts w:ascii="Cambria" w:eastAsia="Cambria" w:cs="Cambria" w:hAnsi="Cambria"/>
          <w:rtl/>
        </w:rPr>
        <w:t>: Accepts text + image inputs to return style-matched jewelry options.</w:t>
      </w:r>
    </w:p>
    <w:p>
      <w:pPr>
        <w:numPr>
          <w:ilvl w:val="0"/>
          <w:numId w:val="12"/>
        </w:numPr>
        <w:shd w:val="clear" w:color="auto" w:fill="1F1F1F"/>
        <w:spacing w:before="0" w:after="0" w:line="324" w:lineRule="auto"/>
        <w:ind w:left="720" w:hanging="360"/>
        <w:rPr>
          <w:rFonts w:ascii="Cambria" w:eastAsia="Cambria" w:cs="Cambria" w:hAnsi="Cambria"/>
        </w:rPr>
      </w:pPr>
      <w:r>
        <w:rPr>
          <w:rFonts w:ascii="Courier New" w:eastAsia="Courier New" w:cs="Courier New" w:hAnsi="Courier New"/>
          <w:color w:val="569CD6"/>
          <w:sz w:val="21"/>
          <w:szCs w:val="21"/>
          <w:rtl/>
        </w:rPr>
        <w:t>async</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def</w:t>
      </w:r>
      <w:r>
        <w:rPr>
          <w:rFonts w:ascii="Courier New" w:eastAsia="Courier New" w:cs="Courier New" w:hAnsi="Courier New"/>
          <w:color w:val="CCCCCC"/>
          <w:sz w:val="21"/>
          <w:szCs w:val="21"/>
          <w:rtl/>
        </w:rPr>
        <w:t xml:space="preserve"> </w:t>
      </w:r>
      <w:r>
        <w:rPr>
          <w:rFonts w:ascii="Courier New" w:eastAsia="Courier New" w:cs="Courier New" w:hAnsi="Courier New"/>
          <w:color w:val="DCDCAA"/>
          <w:sz w:val="21"/>
          <w:szCs w:val="21"/>
          <w:rtl/>
        </w:rPr>
        <w:t>jewelry_planne</w:t>
      </w:r>
      <w:r>
        <w:rPr>
          <w:rFonts w:ascii="Courier New" w:eastAsia="Courier New" w:cs="Courier New" w:hAnsi="Courier New"/>
          <w:color w:val="9CDCFE"/>
          <w:sz w:val="21"/>
          <w:szCs w:val="21"/>
          <w:rtl/>
        </w:rPr>
        <w:t>r(request</w:t>
      </w:r>
      <w:r>
        <w:rPr>
          <w:rFonts w:ascii="Courier New" w:eastAsia="Courier New" w:cs="Courier New" w:hAnsi="Courier New"/>
          <w:color w:val="4EC9B0"/>
          <w:sz w:val="21"/>
          <w:szCs w:val="21"/>
          <w:rtl/>
        </w:rPr>
        <w:t>: Reque</w:t>
      </w:r>
      <w:r>
        <w:rPr>
          <w:rFonts w:ascii="Courier New" w:eastAsia="Courier New" w:cs="Courier New" w:hAnsi="Courier New"/>
          <w:color w:val="CCCCCC"/>
          <w:sz w:val="21"/>
          <w:szCs w:val="21"/>
          <w:rtl/>
        </w:rPr>
        <w:t>st</w:t>
      </w:r>
      <w:r>
        <w:rPr>
          <w:rFonts w:ascii="Courier New" w:eastAsia="Courier New" w:cs="Courier New" w:hAnsi="Courier New"/>
          <w:color w:val="9CDCFE"/>
          <w:sz w:val="21"/>
          <w:szCs w:val="21"/>
          <w:rtl/>
        </w:rPr>
        <w:t>, current_user</w:t>
      </w:r>
      <w:r>
        <w:rPr>
          <w:rFonts w:ascii="Courier New" w:eastAsia="Courier New" w:cs="Courier New" w:hAnsi="Courier New"/>
          <w:color w:val="4EC9B0"/>
          <w:sz w:val="21"/>
          <w:szCs w:val="21"/>
          <w:rtl/>
        </w:rPr>
        <w:t>: UserIn</w:t>
      </w:r>
      <w:r>
        <w:rPr>
          <w:rFonts w:ascii="Courier New" w:eastAsia="Courier New" w:cs="Courier New" w:hAnsi="Courier New"/>
          <w:color w:val="CCCCCC"/>
          <w:sz w:val="21"/>
          <w:szCs w:val="21"/>
          <w:rtl/>
        </w:rPr>
        <w:t xml:space="preserve">DB </w:t>
      </w:r>
      <w:r>
        <w:rPr>
          <w:rFonts w:ascii="Courier New" w:eastAsia="Courier New" w:cs="Courier New" w:hAnsi="Courier New"/>
          <w:color w:val="DCDCAA"/>
          <w:sz w:val="21"/>
          <w:szCs w:val="21"/>
          <w:rtl/>
        </w:rPr>
        <w:t>= Depen</w:t>
      </w:r>
      <w:r>
        <w:rPr>
          <w:rFonts w:ascii="Courier New" w:eastAsia="Courier New" w:cs="Courier New" w:hAnsi="Courier New"/>
          <w:color w:val="CCCCCC"/>
          <w:sz w:val="21"/>
          <w:szCs w:val="21"/>
          <w:rtl/>
        </w:rPr>
        <w:t>d</w:t>
      </w:r>
      <w:r>
        <w:rPr>
          <w:rFonts w:ascii="Courier New" w:eastAsia="Courier New" w:cs="Courier New" w:hAnsi="Courier New"/>
          <w:color w:val="DCDCAA"/>
          <w:sz w:val="21"/>
          <w:szCs w:val="21"/>
          <w:rtl/>
        </w:rPr>
        <w:t>s(get_current_active_us</w:t>
      </w:r>
      <w:r>
        <w:rPr>
          <w:rFonts w:ascii="Courier New" w:eastAsia="Courier New" w:cs="Courier New" w:hAnsi="Courier New"/>
          <w:color w:val="CCCCCC"/>
          <w:sz w:val="21"/>
          <w:szCs w:val="21"/>
          <w:rtl/>
        </w:rPr>
        <w:t>er)):</w:t>
      </w:r>
    </w:p>
    <w:p>
      <w:pPr>
        <w:numPr>
          <w:ilvl w:val="0"/>
          <w:numId w:val="12"/>
        </w:numPr>
        <w:shd w:val="clear" w:color="auto" w:fill="1F1F1F"/>
        <w:spacing w:before="0" w:after="0" w:line="324" w:lineRule="auto"/>
        <w:ind w:left="720" w:hanging="360"/>
        <w:rPr>
          <w:rFonts w:ascii="Cambria" w:eastAsia="Cambria" w:cs="Cambria" w:hAnsi="Cambria"/>
        </w:rPr>
      </w:pPr>
      <w:r>
        <w:rPr>
          <w:rFonts w:ascii="Courier New" w:eastAsia="Courier New" w:cs="Courier New" w:hAnsi="Courier New"/>
          <w:color w:val="CCCCCC"/>
          <w:sz w:val="21"/>
          <w:szCs w:val="21"/>
          <w:rtl/>
        </w:rPr>
        <w:t xml:space="preserve">    </w:t>
      </w:r>
      <w:r>
        <w:rPr>
          <w:rFonts w:ascii="Courier New" w:eastAsia="Courier New" w:cs="Courier New" w:hAnsi="Courier New"/>
          <w:color w:val="CE9178"/>
          <w:sz w:val="21"/>
          <w:szCs w:val="21"/>
          <w:rtl/>
        </w:rPr>
        <w:t>"""Jewelry budget planner page"""</w:t>
      </w:r>
    </w:p>
    <w:p>
      <w:pPr>
        <w:numPr>
          <w:ilvl w:val="0"/>
          <w:numId w:val="12"/>
        </w:numPr>
        <w:shd w:val="clear" w:color="auto" w:fill="1F1F1F"/>
        <w:spacing w:before="0" w:after="240" w:line="324" w:lineRule="auto"/>
        <w:ind w:left="720" w:hanging="360"/>
        <w:rPr>
          <w:rFonts w:ascii="Cambria" w:eastAsia="Cambria" w:cs="Cambria" w:hAnsi="Cambria"/>
        </w:rPr>
      </w:pPr>
      <w:r>
        <w:rPr>
          <w:rFonts w:ascii="Courier New" w:eastAsia="Courier New" w:cs="Courier New" w:hAnsi="Courier New"/>
          <w:color w:val="CCCCCC"/>
          <w:sz w:val="21"/>
          <w:szCs w:val="21"/>
          <w:rtl/>
        </w:rPr>
        <w:t xml:space="preserve">    </w:t>
      </w:r>
      <w:r>
        <w:rPr>
          <w:rFonts w:ascii="Courier New" w:eastAsia="Courier New" w:cs="Courier New" w:hAnsi="Courier New"/>
          <w:color w:val="C586C0"/>
          <w:sz w:val="21"/>
          <w:szCs w:val="21"/>
          <w:rtl/>
        </w:rPr>
        <w:t>return</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templates</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TemplateResponse</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"jewelry_planner.html"</w:t>
      </w:r>
      <w:r>
        <w:rPr>
          <w:rFonts w:ascii="Courier New" w:eastAsia="Courier New" w:cs="Courier New" w:hAnsi="Courier New"/>
          <w:color w:val="CCCCCC"/>
          <w:sz w:val="21"/>
          <w:szCs w:val="21"/>
          <w:rtl/>
        </w:rPr>
        <w:t>, {</w:t>
      </w:r>
      <w:r>
        <w:rPr>
          <w:rFonts w:ascii="Courier New" w:eastAsia="Courier New" w:cs="Courier New" w:hAnsi="Courier New"/>
          <w:color w:val="CE9178"/>
          <w:sz w:val="21"/>
          <w:szCs w:val="21"/>
          <w:rtl/>
        </w:rPr>
        <w:t>"request"</w:t>
      </w:r>
      <w:r>
        <w:rPr>
          <w:rFonts w:ascii="Courier New" w:eastAsia="Courier New" w:cs="Courier New" w:hAnsi="Courier New"/>
          <w:color w:val="9CDCFE"/>
          <w:sz w:val="21"/>
          <w:szCs w:val="21"/>
          <w:rtl/>
        </w:rPr>
        <w:t>: reque</w:t>
      </w:r>
      <w:r>
        <w:rPr>
          <w:rFonts w:ascii="Courier New" w:eastAsia="Courier New" w:cs="Courier New" w:hAnsi="Courier New"/>
          <w:color w:val="CCCCCC"/>
          <w:sz w:val="21"/>
          <w:szCs w:val="21"/>
          <w:rtl/>
        </w:rPr>
        <w:t xml:space="preserve">st, </w:t>
      </w:r>
      <w:r>
        <w:rPr>
          <w:rFonts w:ascii="Courier New" w:eastAsia="Courier New" w:cs="Courier New" w:hAnsi="Courier New"/>
          <w:color w:val="CE9178"/>
          <w:sz w:val="21"/>
          <w:szCs w:val="21"/>
          <w:rtl/>
        </w:rPr>
        <w:t>"user"</w:t>
      </w:r>
      <w:r>
        <w:rPr>
          <w:rFonts w:ascii="Courier New" w:eastAsia="Courier New" w:cs="Courier New" w:hAnsi="Courier New"/>
          <w:color w:val="9CDCFE"/>
          <w:sz w:val="21"/>
          <w:szCs w:val="21"/>
          <w:rtl/>
        </w:rPr>
        <w:t>: current_us</w:t>
      </w:r>
      <w:r>
        <w:rPr>
          <w:rFonts w:ascii="Courier New" w:eastAsia="Courier New" w:cs="Courier New" w:hAnsi="Courier New"/>
          <w:color w:val="CCCCCC"/>
          <w:sz w:val="21"/>
          <w:szCs w:val="21"/>
          <w:rtl/>
        </w:rPr>
        <w:t>er})</w:t>
      </w:r>
    </w:p>
    <w:p>
      <w:pPr>
        <w:spacing w:before="240" w:after="240" w:line="240" w:lineRule="auto"/>
        <w:ind w:left="720" w:firstLine="0"/>
        <w:rPr>
          <w:rFonts w:ascii="Cambria" w:eastAsia="Cambria" w:cs="Cambria" w:hAnsi="Cambria"/>
        </w:rPr>
      </w:pPr>
    </w:p>
    <w:p>
      <w:pPr>
        <w:numPr>
          <w:ilvl w:val="0"/>
          <w:numId w:val="12"/>
        </w:numPr>
        <w:spacing w:before="240" w:after="240" w:line="240" w:lineRule="auto"/>
        <w:ind w:left="720" w:hanging="360"/>
        <w:rPr>
          <w:rFonts w:ascii="Cambria" w:eastAsia="Cambria" w:cs="Cambria" w:hAnsi="Cambria"/>
        </w:rPr>
      </w:pPr>
      <w:r>
        <w:rPr>
          <w:rFonts w:ascii="Cambria" w:eastAsia="Cambria" w:cs="Cambria" w:hAnsi="Cambria"/>
          <w:rtl/>
        </w:rPr>
        <w:t>get home_recommendations by using the function</w:t>
      </w:r>
    </w:p>
    <w:p>
      <w:pPr>
        <w:spacing w:before="280" w:after="280" w:line="240" w:lineRule="auto"/>
        <w:rPr>
          <w:rFonts w:ascii="Cambria" w:eastAsia="Cambria" w:cs="Cambria" w:hAnsi="Cambria"/>
          <w:b/>
          <w:bCs/>
        </w:rPr>
      </w:pPr>
      <w:r>
        <w:rPr>
          <w:rFonts w:ascii="Cambria" w:eastAsia="Cambria" w:cs="Cambria" w:hAnsi="Cambria"/>
          <w:b/>
          <w:bCs/>
        </w:rPr>
        <w:drawing>
          <wp:inline distT="114300" distB="114300" distL="114300" distR="114300">
            <wp:extent cx="5731200" cy="3632200"/>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5"/>
                    <a:stretch>
                      <a:fillRect/>
                    </a:stretch>
                  </pic:blipFill>
                  <pic:spPr>
                    <a:xfrm rot="0">
                      <a:off x="0" y="0"/>
                      <a:ext cx="5731200" cy="363220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rPr>
      </w:pPr>
      <w:r>
        <w:rPr>
          <w:rFonts w:ascii="Cambria" w:eastAsia="Cambria" w:cs="Cambria" w:hAnsi="Cambria"/>
          <w:b/>
          <w:bCs/>
        </w:rPr>
        <w:drawing>
          <wp:inline distT="114300" distB="114300" distL="114300" distR="114300">
            <wp:extent cx="5731200" cy="4851400"/>
            <wp:effectExtent l="0" t="0" r="0" b="0"/>
            <wp:docPr id="73" name="图片 73"/>
            <wp:cNvGraphicFramePr>
              <a:graphicFrameLocks noChangeAspect="0"/>
            </wp:cNvGraphicFramePr>
            <a:graphic>
              <a:graphicData uri="http://schemas.openxmlformats.org/drawingml/2006/picture">
                <pic:pic>
                  <pic:nvPicPr>
                    <pic:cNvPr id="75" name="图片 75"/>
                    <pic:cNvPicPr/>
                  </pic:nvPicPr>
                  <pic:blipFill>
                    <a:blip r:embed="rId26"/>
                    <a:stretch>
                      <a:fillRect/>
                    </a:stretch>
                  </pic:blipFill>
                  <pic:spPr>
                    <a:xfrm rot="0">
                      <a:off x="0" y="0"/>
                      <a:ext cx="5731200" cy="4851400"/>
                    </a:xfrm>
                    <a:prstGeom prst="rect"/>
                    <a:noFill/>
                    <a:ln w="12700" cmpd="sng" cap="flat">
                      <a:solidFill>
                        <a:srgbClr val="000000"/>
                      </a:solidFill>
                      <a:prstDash val="solid"/>
                      <a:round/>
                    </a:ln>
                  </pic:spPr>
                </pic:pic>
              </a:graphicData>
            </a:graphic>
          </wp:inline>
        </w:drawing>
      </w:r>
    </w:p>
    <w:p>
      <w:pPr>
        <w:numPr>
          <w:ilvl w:val="0"/>
          <w:numId w:val="16"/>
        </w:numPr>
        <w:spacing w:before="280" w:after="280" w:line="240" w:lineRule="auto"/>
        <w:ind w:left="720" w:hanging="360"/>
        <w:rPr>
          <w:rFonts w:ascii="Cambria" w:eastAsia="Cambria" w:cs="Cambria" w:hAnsi="Cambria"/>
          <w:u w:val="none"/>
        </w:rPr>
      </w:pPr>
      <w:r>
        <w:rPr>
          <w:rFonts w:ascii="Cambria" w:eastAsia="Cambria" w:cs="Cambria" w:hAnsi="Cambria"/>
          <w:rtl/>
        </w:rPr>
        <w:t>linking the websites like amazon,flipkar,ikea ect…. to get the products</w:t>
      </w:r>
    </w:p>
    <w:p>
      <w:pPr>
        <w:spacing w:before="280" w:after="280" w:line="240" w:lineRule="auto"/>
        <w:rPr>
          <w:rFonts w:ascii="Cambria" w:eastAsia="Cambria" w:cs="Cambria" w:hAnsi="Cambria"/>
          <w:b/>
          <w:bCs/>
        </w:rPr>
      </w:pPr>
      <w:r>
        <w:rPr>
          <w:rFonts w:ascii="Cambria" w:eastAsia="Cambria" w:cs="Cambria" w:hAnsi="Cambria"/>
          <w:b/>
          <w:bCs/>
        </w:rPr>
        <w:drawing>
          <wp:inline distT="114300" distB="114300" distL="114300" distR="114300">
            <wp:extent cx="5731200" cy="2311400"/>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27"/>
                    <a:stretch>
                      <a:fillRect/>
                    </a:stretch>
                  </pic:blipFill>
                  <pic:spPr>
                    <a:xfrm rot="0">
                      <a:off x="0" y="0"/>
                      <a:ext cx="5731200" cy="231140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rPr>
      </w:pPr>
    </w:p>
    <w:p>
      <w:pPr>
        <w:spacing w:before="280" w:after="280" w:line="240" w:lineRule="auto"/>
        <w:rPr>
          <w:rFonts w:ascii="Cambria" w:eastAsia="Cambria" w:cs="Cambria" w:hAnsi="Cambria"/>
          <w:b/>
          <w:bCs/>
        </w:rPr>
      </w:pPr>
    </w:p>
    <w:p>
      <w:pPr>
        <w:spacing w:before="280" w:after="280" w:line="240" w:lineRule="auto"/>
        <w:rPr>
          <w:rFonts w:ascii="Cambria" w:eastAsia="Cambria" w:cs="Cambria" w:hAnsi="Cambria"/>
        </w:rPr>
      </w:pPr>
      <w:r>
        <w:rPr>
          <w:rFonts w:ascii="Cambria" w:eastAsia="Cambria" w:cs="Cambria" w:hAnsi="Cambria"/>
          <w:rtl/>
        </w:rPr>
        <w:br/>
      </w:r>
    </w:p>
    <w:p>
      <w:pPr>
        <w:spacing w:before="280" w:after="280" w:line="240" w:lineRule="auto"/>
        <w:rPr>
          <w:rFonts w:ascii="Cambria" w:eastAsia="Cambria" w:cs="Cambria" w:hAnsi="Cambria"/>
          <w:b/>
          <w:bCs/>
        </w:rPr>
      </w:pPr>
      <w:r>
        <w:rPr>
          <w:rFonts w:ascii="Cambria" w:eastAsia="Cambria" w:cs="Cambria" w:hAnsi="Cambria"/>
          <w:b/>
          <w:bCs/>
          <w:rtl/>
        </w:rPr>
        <w:t>Activity 2.3: Login and Register page routings</w:t>
        <w:br/>
      </w:r>
    </w:p>
    <w:p>
      <w:pPr>
        <w:numPr>
          <w:ilvl w:val="0"/>
          <w:numId w:val="17"/>
        </w:numPr>
        <w:spacing w:before="240" w:after="240" w:line="240" w:lineRule="auto"/>
        <w:ind w:left="720" w:hanging="360"/>
        <w:rPr>
          <w:rFonts w:ascii="Cambria" w:eastAsia="Cambria" w:cs="Cambria" w:hAnsi="Cambria"/>
        </w:rPr>
      </w:pPr>
      <w:r>
        <w:rPr>
          <w:rFonts w:ascii="Cambria" w:eastAsia="Cambria" w:cs="Cambria" w:hAnsi="Cambria"/>
          <w:rtl/>
        </w:rPr>
        <w:t xml:space="preserve">Login page </w:t>
      </w:r>
    </w:p>
    <w:p>
      <w:pPr>
        <w:spacing w:before="240" w:after="240" w:line="240" w:lineRule="auto"/>
        <w:ind w:left="720" w:firstLine="0"/>
        <w:rPr>
          <w:rFonts w:ascii="Cambria" w:eastAsia="Cambria" w:cs="Cambria" w:hAnsi="Cambria"/>
        </w:rPr>
      </w:pPr>
      <w:r>
        <w:rPr>
          <w:rFonts w:ascii="Roboto Mono" w:eastAsia="Roboto Mono" w:cs="Roboto Mono" w:hAnsi="Roboto Mono"/>
          <w:b/>
          <w:bCs/>
          <w:color w:val="188038"/>
          <w:rtl/>
        </w:rPr>
        <w:t>/login</w:t>
      </w:r>
      <w:r>
        <w:rPr>
          <w:rFonts w:ascii="Cambria" w:eastAsia="Cambria" w:cs="Cambria" w:hAnsi="Cambria"/>
          <w:rtl/>
        </w:rPr>
        <w:t>: Authenticates user credentials and initiates a session upon successful login.</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2235200"/>
            <wp:effectExtent l="0" t="0" r="0" b="0"/>
            <wp:docPr id="79" name="图片 79"/>
            <wp:cNvGraphicFramePr>
              <a:graphicFrameLocks noChangeAspect="0"/>
            </wp:cNvGraphicFramePr>
            <a:graphic>
              <a:graphicData uri="http://schemas.openxmlformats.org/drawingml/2006/picture">
                <pic:pic>
                  <pic:nvPicPr>
                    <pic:cNvPr id="81" name="图片 81"/>
                    <pic:cNvPicPr/>
                  </pic:nvPicPr>
                  <pic:blipFill>
                    <a:blip r:embed="rId28"/>
                    <a:stretch>
                      <a:fillRect/>
                    </a:stretch>
                  </pic:blipFill>
                  <pic:spPr>
                    <a:xfrm rot="0">
                      <a:off x="0" y="0"/>
                      <a:ext cx="5731200" cy="22352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numPr>
          <w:ilvl w:val="0"/>
          <w:numId w:val="17"/>
        </w:numPr>
        <w:spacing w:before="240" w:after="240" w:line="240" w:lineRule="auto"/>
        <w:ind w:left="720" w:hanging="360"/>
        <w:rPr>
          <w:rFonts w:ascii="Cambria" w:eastAsia="Cambria" w:cs="Cambria" w:hAnsi="Cambria"/>
        </w:rPr>
      </w:pPr>
      <w:r>
        <w:rPr>
          <w:rFonts w:ascii="Cambria" w:eastAsia="Cambria" w:cs="Cambria" w:hAnsi="Cambria"/>
          <w:rtl/>
        </w:rPr>
        <w:t>Register Page</w:t>
      </w:r>
    </w:p>
    <w:p>
      <w:pPr>
        <w:spacing w:before="240" w:after="240" w:line="240" w:lineRule="auto"/>
        <w:ind w:left="720" w:firstLine="0"/>
        <w:rPr>
          <w:rFonts w:ascii="Cambria" w:eastAsia="Cambria" w:cs="Cambria" w:hAnsi="Cambria"/>
        </w:rPr>
      </w:pPr>
      <w:r>
        <w:rPr>
          <w:rFonts w:ascii="Roboto Mono" w:eastAsia="Roboto Mono" w:cs="Roboto Mono" w:hAnsi="Roboto Mono"/>
          <w:b/>
          <w:bCs/>
          <w:color w:val="188038"/>
          <w:rtl/>
        </w:rPr>
        <w:t>/register</w:t>
      </w:r>
      <w:r>
        <w:rPr>
          <w:rFonts w:ascii="Cambria" w:eastAsia="Cambria" w:cs="Cambria" w:hAnsi="Cambria"/>
          <w:rtl/>
        </w:rPr>
        <w:t>: Handles new user registration by accepting and securely storing user credentials.</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2209800"/>
            <wp:effectExtent l="0" t="0" r="0" b="0"/>
            <wp:docPr id="82" name="图片 82"/>
            <wp:cNvGraphicFramePr>
              <a:graphicFrameLocks noChangeAspect="0"/>
            </wp:cNvGraphicFramePr>
            <a:graphic>
              <a:graphicData uri="http://schemas.openxmlformats.org/drawingml/2006/picture">
                <pic:pic>
                  <pic:nvPicPr>
                    <pic:cNvPr id="84" name="图片 84"/>
                    <pic:cNvPicPr/>
                  </pic:nvPicPr>
                  <pic:blipFill>
                    <a:blip r:embed="rId29"/>
                    <a:stretch>
                      <a:fillRect/>
                    </a:stretch>
                  </pic:blipFill>
                  <pic:spPr>
                    <a:xfrm rot="0">
                      <a:off x="0" y="0"/>
                      <a:ext cx="5731200" cy="22098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numPr>
          <w:ilvl w:val="0"/>
          <w:numId w:val="17"/>
        </w:numPr>
        <w:spacing w:before="240" w:after="240" w:line="240" w:lineRule="auto"/>
        <w:ind w:left="720" w:hanging="360"/>
        <w:rPr>
          <w:rFonts w:ascii="Cambria" w:eastAsia="Cambria" w:cs="Cambria" w:hAnsi="Cambria"/>
        </w:rPr>
      </w:pPr>
      <w:r>
        <w:rPr>
          <w:rFonts w:ascii="Cambria" w:eastAsia="Cambria" w:cs="Cambria" w:hAnsi="Cambria"/>
          <w:rtl/>
        </w:rPr>
        <w:t>Logout Page</w:t>
      </w:r>
    </w:p>
    <w:p>
      <w:pPr>
        <w:spacing w:before="240" w:after="240" w:line="240" w:lineRule="auto"/>
        <w:ind w:left="720" w:firstLine="0"/>
        <w:rPr>
          <w:rFonts w:ascii="Cambria" w:eastAsia="Cambria" w:cs="Cambria" w:hAnsi="Cambria"/>
        </w:rPr>
      </w:pPr>
      <w:r>
        <w:rPr>
          <w:rFonts w:ascii="Roboto Mono" w:eastAsia="Roboto Mono" w:cs="Roboto Mono" w:hAnsi="Roboto Mono"/>
          <w:b/>
          <w:bCs/>
          <w:color w:val="188038"/>
          <w:rtl/>
        </w:rPr>
        <w:t>/logout</w:t>
      </w:r>
      <w:r>
        <w:rPr>
          <w:rFonts w:ascii="Cambria" w:eastAsia="Cambria" w:cs="Cambria" w:hAnsi="Cambria"/>
          <w:rtl/>
        </w:rPr>
        <w:t>: Terminates the current user session and redirects to the login page.</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454399"/>
            <wp:effectExtent l="0" t="0" r="0" b="0"/>
            <wp:docPr id="85" name="图片 85"/>
            <wp:cNvGraphicFramePr>
              <a:graphicFrameLocks noChangeAspect="0"/>
            </wp:cNvGraphicFramePr>
            <a:graphic>
              <a:graphicData uri="http://schemas.openxmlformats.org/drawingml/2006/picture">
                <pic:pic>
                  <pic:nvPicPr>
                    <pic:cNvPr id="87" name="图片 87"/>
                    <pic:cNvPicPr/>
                  </pic:nvPicPr>
                  <pic:blipFill>
                    <a:blip r:embed="rId30"/>
                    <a:stretch>
                      <a:fillRect/>
                    </a:stretch>
                  </pic:blipFill>
                  <pic:spPr>
                    <a:xfrm rot="0">
                      <a:off x="0" y="0"/>
                      <a:ext cx="5731200" cy="3454399"/>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spacing w:before="280" w:after="280" w:line="240" w:lineRule="auto"/>
        <w:rPr>
          <w:rFonts w:ascii="Cambria" w:eastAsia="Cambria" w:cs="Cambria" w:hAnsi="Cambria"/>
          <w:b/>
          <w:bCs/>
        </w:rPr>
      </w:pPr>
      <w:r>
        <w:rPr>
          <w:rFonts w:ascii="Cambria" w:eastAsia="Cambria" w:cs="Cambria" w:hAnsi="Cambria"/>
          <w:b/>
          <w:bCs/>
          <w:rtl/>
        </w:rPr>
        <w:t>Activity 2.4: Ensure modular code structure</w:t>
      </w:r>
    </w:p>
    <w:p>
      <w:pPr>
        <w:numPr>
          <w:ilvl w:val="0"/>
          <w:numId w:val="18"/>
        </w:numPr>
        <w:spacing w:before="240" w:after="240" w:line="240" w:lineRule="auto"/>
        <w:ind w:left="720" w:hanging="360"/>
        <w:rPr>
          <w:sz w:val="24"/>
          <w:szCs w:val="24"/>
          <w:u w:val="none"/>
        </w:rPr>
      </w:pPr>
      <w:r>
        <w:rPr>
          <w:rFonts w:ascii="Roboto Mono" w:eastAsia="Roboto Mono" w:cs="Roboto Mono" w:hAnsi="Roboto Mono"/>
          <w:b/>
          <w:bCs/>
          <w:color w:val="188038"/>
          <w:sz w:val="24"/>
          <w:szCs w:val="24"/>
          <w:rtl/>
        </w:rPr>
        <w:t>/token</w:t>
      </w:r>
      <w:r>
        <w:rPr>
          <w:rFonts w:ascii="Cambria" w:eastAsia="Cambria" w:cs="Cambria" w:hAnsi="Cambria"/>
          <w:sz w:val="24"/>
          <w:szCs w:val="24"/>
          <w:rtl/>
        </w:rPr>
        <w:t>: Issues a secure JWT token after successful authentication, enabling authorized access to protected API routes.</w:t>
      </w:r>
    </w:p>
    <w:p>
      <w:pPr>
        <w:spacing w:before="280" w:after="280" w:line="240" w:lineRule="auto"/>
        <w:jc w:val="center"/>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4050" cy="3801676"/>
            <wp:effectExtent l="0" t="0" r="0" b="0"/>
            <wp:docPr id="88" name="图片 88"/>
            <wp:cNvGraphicFramePr>
              <a:graphicFrameLocks noChangeAspect="0"/>
            </wp:cNvGraphicFramePr>
            <a:graphic>
              <a:graphicData uri="http://schemas.openxmlformats.org/drawingml/2006/picture">
                <pic:pic>
                  <pic:nvPicPr>
                    <pic:cNvPr id="90" name="图片 90"/>
                    <pic:cNvPicPr/>
                  </pic:nvPicPr>
                  <pic:blipFill>
                    <a:blip r:embed="rId31"/>
                    <a:stretch>
                      <a:fillRect/>
                    </a:stretch>
                  </pic:blipFill>
                  <pic:spPr>
                    <a:xfrm rot="0">
                      <a:off x="0" y="0"/>
                      <a:ext cx="5734050" cy="3801676"/>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sz w:val="24"/>
          <w:szCs w:val="24"/>
        </w:rPr>
      </w:pPr>
    </w:p>
    <w:p>
      <w:pPr>
        <w:numPr>
          <w:ilvl w:val="0"/>
          <w:numId w:val="19"/>
        </w:numPr>
        <w:spacing w:before="280" w:after="0" w:line="240" w:lineRule="auto"/>
        <w:ind w:left="720" w:hanging="360"/>
        <w:rPr>
          <w:sz w:val="24"/>
          <w:szCs w:val="24"/>
          <w:u w:val="none"/>
        </w:rPr>
      </w:pPr>
      <w:r>
        <w:rPr>
          <w:rFonts w:ascii="Roboto Mono" w:eastAsia="Roboto Mono" w:cs="Roboto Mono" w:hAnsi="Roboto Mono"/>
          <w:b/>
          <w:bCs/>
          <w:color w:val="188038"/>
          <w:sz w:val="24"/>
          <w:szCs w:val="24"/>
          <w:rtl/>
        </w:rPr>
        <w:t>/session-info</w:t>
      </w:r>
      <w:r>
        <w:rPr>
          <w:rFonts w:ascii="Cambria" w:eastAsia="Cambria" w:cs="Cambria" w:hAnsi="Cambria"/>
          <w:sz w:val="24"/>
          <w:szCs w:val="24"/>
          <w:rtl/>
        </w:rPr>
        <w:t>: Retrieves metadata about the current user session, such as user ID and login status.</w:t>
      </w:r>
    </w:p>
    <w:p>
      <w:pPr>
        <w:numPr>
          <w:ilvl w:val="0"/>
          <w:numId w:val="19"/>
        </w:numPr>
        <w:spacing w:before="0" w:after="280" w:line="240" w:lineRule="auto"/>
        <w:ind w:left="720" w:hanging="360"/>
        <w:rPr>
          <w:sz w:val="24"/>
          <w:szCs w:val="24"/>
          <w:u w:val="none"/>
        </w:rPr>
      </w:pPr>
      <w:r>
        <w:rPr>
          <w:rFonts w:ascii="Roboto Mono" w:eastAsia="Roboto Mono" w:cs="Roboto Mono" w:hAnsi="Roboto Mono"/>
          <w:b/>
          <w:bCs/>
          <w:color w:val="188038"/>
          <w:sz w:val="24"/>
          <w:szCs w:val="24"/>
          <w:rtl/>
        </w:rPr>
        <w:t>/session-data</w:t>
      </w:r>
      <w:r>
        <w:rPr>
          <w:rFonts w:ascii="Cambria" w:eastAsia="Cambria" w:cs="Cambria" w:hAnsi="Cambria"/>
          <w:sz w:val="24"/>
          <w:szCs w:val="24"/>
          <w:rtl/>
        </w:rPr>
        <w:t>: Returns detailed session-specific data used for personalization and recommendation tracking.</w:t>
      </w:r>
    </w:p>
    <w:p>
      <w:pPr>
        <w:spacing w:before="280" w:after="280" w:line="240" w:lineRule="auto"/>
        <w:rPr>
          <w:rFonts w:ascii="Cambria" w:eastAsia="Cambria" w:cs="Cambria" w:hAnsi="Cambria"/>
          <w:sz w:val="24"/>
          <w:szCs w:val="24"/>
        </w:rPr>
      </w:pPr>
      <w:r>
        <w:rPr>
          <w:rFonts w:ascii="Cambria" w:eastAsia="Cambria" w:cs="Cambria" w:hAnsi="Cambria"/>
          <w:b/>
          <w:bCs/>
          <w:sz w:val="24"/>
          <w:szCs w:val="24"/>
        </w:rPr>
        <w:drawing>
          <wp:inline distT="114300" distB="114300" distL="114300" distR="114300">
            <wp:extent cx="5731200" cy="3708400"/>
            <wp:effectExtent l="0" t="0" r="0" b="0"/>
            <wp:docPr id="91" name="图片 91"/>
            <wp:cNvGraphicFramePr>
              <a:graphicFrameLocks noChangeAspect="0"/>
            </wp:cNvGraphicFramePr>
            <a:graphic>
              <a:graphicData uri="http://schemas.openxmlformats.org/drawingml/2006/picture">
                <pic:pic>
                  <pic:nvPicPr>
                    <pic:cNvPr id="93" name="图片 93"/>
                    <pic:cNvPicPr/>
                  </pic:nvPicPr>
                  <pic:blipFill>
                    <a:blip r:embed="rId32"/>
                    <a:stretch>
                      <a:fillRect/>
                    </a:stretch>
                  </pic:blipFill>
                  <pic:spPr>
                    <a:xfrm rot="0">
                      <a:off x="0" y="0"/>
                      <a:ext cx="5731200" cy="37084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sz w:val="24"/>
          <w:szCs w:val="24"/>
        </w:rPr>
      </w:pPr>
    </w:p>
    <w:p>
      <w:pPr>
        <w:pStyle w:val="2"/>
        <w:keepNext w:val="0"/>
        <w:keepLines w:val="0"/>
        <w:spacing w:before="360" w:after="80"/>
        <w:jc w:val="both"/>
        <w:rPr>
          <w:rFonts w:ascii="Cambria" w:eastAsia="Cambria" w:cs="Cambria" w:hAnsi="Cambria"/>
          <w:b/>
          <w:bCs/>
          <w:color w:val="000000"/>
          <w:sz w:val="24"/>
          <w:szCs w:val="24"/>
        </w:rPr>
      </w:pPr>
      <w:bookmarkStart w:id="13" w:name="_heading=h.5fww8z4ywnzx"/>
      <w:bookmarkEnd w:id="13"/>
      <w:r>
        <w:rPr>
          <w:rFonts w:ascii="Cambria" w:eastAsia="Cambria" w:cs="Cambria" w:hAnsi="Cambria"/>
          <w:b/>
          <w:bCs/>
          <w:color w:val="000000"/>
          <w:sz w:val="24"/>
          <w:szCs w:val="24"/>
          <w:rtl/>
        </w:rPr>
        <w:t>MILESTONE 3: Backend – FastAPI Integration (</w:t>
      </w:r>
      <w:r>
        <w:rPr>
          <w:rFonts w:ascii="Cambria" w:eastAsia="Cambria" w:cs="Cambria" w:hAnsi="Cambria"/>
          <w:b/>
          <w:bCs/>
          <w:color w:val="188038"/>
          <w:sz w:val="24"/>
          <w:szCs w:val="24"/>
          <w:rtl/>
        </w:rPr>
        <w:t>main.py</w:t>
      </w:r>
      <w:r>
        <w:rPr>
          <w:rFonts w:ascii="Cambria" w:eastAsia="Cambria" w:cs="Cambria" w:hAnsi="Cambria"/>
          <w:b/>
          <w:bCs/>
          <w:color w:val="000000"/>
          <w:sz w:val="24"/>
          <w:szCs w:val="24"/>
          <w:rtl/>
        </w:rPr>
        <w:t>)</w:t>
      </w:r>
    </w:p>
    <w:p>
      <w:pPr>
        <w:spacing w:before="240" w:after="240"/>
        <w:jc w:val="both"/>
        <w:rPr>
          <w:rFonts w:ascii="Cambria" w:eastAsia="Cambria" w:cs="Cambria" w:hAnsi="Cambria"/>
        </w:rPr>
      </w:pPr>
      <w:r>
        <w:rPr>
          <w:rFonts w:ascii="Cambria" w:eastAsia="Cambria" w:cs="Cambria" w:hAnsi="Cambria"/>
          <w:rtl/>
        </w:rPr>
        <w:t xml:space="preserve">This milestone focuses on implementing the FastAPI-powered backend for </w:t>
      </w:r>
      <w:r>
        <w:rPr>
          <w:rFonts w:ascii="Cambria" w:eastAsia="Cambria" w:cs="Cambria" w:hAnsi="Cambria"/>
          <w:b/>
          <w:bCs/>
          <w:rtl/>
        </w:rPr>
        <w:t>PocketSmart AI</w:t>
      </w:r>
      <w:r>
        <w:rPr>
          <w:rFonts w:ascii="Cambria" w:eastAsia="Cambria" w:cs="Cambria" w:hAnsi="Cambria"/>
          <w:rtl/>
        </w:rPr>
        <w:t xml:space="preserve">. It acts as the bridge between the frontend interface and the Gemini-based AI recommendation engine defined in </w:t>
      </w:r>
      <w:r>
        <w:rPr>
          <w:rFonts w:ascii="Cambria" w:eastAsia="Cambria" w:cs="Cambria" w:hAnsi="Cambria"/>
          <w:color w:val="188038"/>
          <w:rtl/>
        </w:rPr>
        <w:t>gemini_utils.py</w:t>
      </w:r>
      <w:r>
        <w:rPr>
          <w:rFonts w:ascii="Cambria" w:eastAsia="Cambria" w:cs="Cambria" w:hAnsi="Cambria"/>
          <w:rtl/>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pPr>
        <w:numPr>
          <w:ilvl w:val="0"/>
          <w:numId w:val="20"/>
        </w:numPr>
        <w:spacing w:before="240" w:after="0"/>
        <w:ind w:left="720" w:hanging="360"/>
        <w:rPr>
          <w:rFonts w:ascii="Cambria" w:eastAsia="Cambria" w:cs="Cambria" w:hAnsi="Cambria"/>
          <w:b/>
          <w:bCs/>
          <w:sz w:val="24"/>
          <w:szCs w:val="24"/>
        </w:rPr>
      </w:pPr>
      <w:r>
        <w:rPr>
          <w:rFonts w:ascii="Cambria" w:eastAsia="Cambria" w:cs="Cambria" w:hAnsi="Cambria"/>
          <w:b/>
          <w:bCs/>
          <w:sz w:val="24"/>
          <w:szCs w:val="24"/>
          <w:rtl/>
        </w:rPr>
        <w:t>Activity 3.1: Define FastAPI Routes</w:t>
        <w:br/>
      </w:r>
    </w:p>
    <w:p>
      <w:pPr>
        <w:numPr>
          <w:ilvl w:val="1"/>
          <w:numId w:val="20"/>
        </w:numPr>
        <w:spacing w:before="0" w:after="240"/>
        <w:ind w:left="1440" w:hanging="360"/>
        <w:rPr>
          <w:rFonts w:ascii="Cambria" w:eastAsia="Cambria" w:cs="Cambria" w:hAnsi="Cambria"/>
          <w:b/>
          <w:bCs/>
          <w:sz w:val="24"/>
          <w:szCs w:val="24"/>
        </w:rPr>
      </w:pPr>
      <w:r>
        <w:rPr>
          <w:rFonts w:ascii="Cambria" w:eastAsia="Cambria" w:cs="Cambria" w:hAnsi="Cambria"/>
          <w:sz w:val="24"/>
          <w:szCs w:val="24"/>
          <w:rtl/>
        </w:rPr>
        <w:t>Home Planner (</w:t>
      </w:r>
      <w:r>
        <w:rPr>
          <w:rFonts w:ascii="Roboto Mono" w:eastAsia="Roboto Mono" w:cs="Roboto Mono" w:hAnsi="Roboto Mono"/>
          <w:color w:val="188038"/>
          <w:sz w:val="24"/>
          <w:szCs w:val="24"/>
          <w:rtl/>
        </w:rPr>
        <w:t>/generate-home</w:t>
      </w:r>
      <w:r>
        <w:rPr>
          <w:rFonts w:ascii="Cambria" w:eastAsia="Cambria" w:cs="Cambria" w:hAnsi="Cambria"/>
          <w:sz w:val="24"/>
          <w:szCs w:val="24"/>
          <w:rtl/>
        </w:rPr>
        <w:t>): Accepts home-related preferences and budget to return tailored product suggestions.</w:t>
      </w:r>
    </w:p>
    <w:p>
      <w:pPr>
        <w:spacing w:before="240" w:after="240"/>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695950" cy="5114925"/>
            <wp:effectExtent l="0" t="0" r="0" b="0"/>
            <wp:docPr id="94" name="图片 94"/>
            <wp:cNvGraphicFramePr>
              <a:graphicFrameLocks noChangeAspect="0"/>
            </wp:cNvGraphicFramePr>
            <a:graphic>
              <a:graphicData uri="http://schemas.openxmlformats.org/drawingml/2006/picture">
                <pic:pic>
                  <pic:nvPicPr>
                    <pic:cNvPr id="96" name="图片 96"/>
                    <pic:cNvPicPr/>
                  </pic:nvPicPr>
                  <pic:blipFill>
                    <a:blip r:embed="rId33"/>
                    <a:stretch>
                      <a:fillRect/>
                    </a:stretch>
                  </pic:blipFill>
                  <pic:spPr>
                    <a:xfrm rot="0">
                      <a:off x="0" y="0"/>
                      <a:ext cx="5695950" cy="5114925"/>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numPr>
          <w:ilvl w:val="1"/>
          <w:numId w:val="20"/>
        </w:numPr>
        <w:spacing w:before="240" w:after="0"/>
        <w:ind w:left="1440" w:hanging="360"/>
        <w:rPr>
          <w:rFonts w:ascii="Cambria" w:eastAsia="Cambria" w:cs="Cambria" w:hAnsi="Cambria"/>
          <w:b/>
          <w:bCs/>
          <w:sz w:val="24"/>
          <w:szCs w:val="24"/>
        </w:rPr>
      </w:pPr>
      <w:r>
        <w:rPr>
          <w:rFonts w:ascii="Cambria" w:eastAsia="Cambria" w:cs="Cambria" w:hAnsi="Cambria"/>
          <w:sz w:val="24"/>
          <w:szCs w:val="24"/>
          <w:rtl/>
        </w:rPr>
        <w:t>Party Planner (</w:t>
      </w:r>
      <w:r>
        <w:rPr>
          <w:rFonts w:ascii="Roboto Mono" w:eastAsia="Roboto Mono" w:cs="Roboto Mono" w:hAnsi="Roboto Mono"/>
          <w:color w:val="188038"/>
          <w:sz w:val="24"/>
          <w:szCs w:val="24"/>
          <w:rtl/>
        </w:rPr>
        <w:t>/generate-party</w:t>
      </w:r>
      <w:r>
        <w:rPr>
          <w:rFonts w:ascii="Cambria" w:eastAsia="Cambria" w:cs="Cambria" w:hAnsi="Cambria"/>
          <w:sz w:val="24"/>
          <w:szCs w:val="24"/>
          <w:rtl/>
        </w:rPr>
        <w:t>): Processes party details and guest count to recommend venue, food, and decoration items.</w:t>
        <w:br/>
      </w:r>
      <w:r>
        <w:rPr>
          <w:rFonts w:ascii="Cambria" w:eastAsia="Cambria" w:cs="Cambria" w:hAnsi="Cambria"/>
          <w:sz w:val="24"/>
          <w:szCs w:val="24"/>
        </w:rPr>
        <w:drawing>
          <wp:inline distT="114300" distB="114300" distL="114300" distR="114300">
            <wp:extent cx="5619750" cy="4600575"/>
            <wp:effectExtent l="0" t="0" r="0" b="0"/>
            <wp:docPr id="97" name="图片 97"/>
            <wp:cNvGraphicFramePr>
              <a:graphicFrameLocks noChangeAspect="0"/>
            </wp:cNvGraphicFramePr>
            <a:graphic>
              <a:graphicData uri="http://schemas.openxmlformats.org/drawingml/2006/picture">
                <pic:pic>
                  <pic:nvPicPr>
                    <pic:cNvPr id="99" name="图片 99"/>
                    <pic:cNvPicPr/>
                  </pic:nvPicPr>
                  <pic:blipFill>
                    <a:blip r:embed="rId34"/>
                    <a:stretch>
                      <a:fillRect/>
                    </a:stretch>
                  </pic:blipFill>
                  <pic:spPr>
                    <a:xfrm rot="0">
                      <a:off x="0" y="0"/>
                      <a:ext cx="5619750" cy="4600575"/>
                    </a:xfrm>
                    <a:prstGeom prst="rect"/>
                    <a:noFill/>
                    <a:ln w="12700" cmpd="sng" cap="flat">
                      <a:solidFill>
                        <a:srgbClr val="000000"/>
                      </a:solidFill>
                      <a:prstDash val="solid"/>
                      <a:round/>
                    </a:ln>
                  </pic:spPr>
                </pic:pic>
              </a:graphicData>
            </a:graphic>
          </wp:inline>
        </w:drawing>
      </w:r>
    </w:p>
    <w:p>
      <w:pPr>
        <w:numPr>
          <w:ilvl w:val="1"/>
          <w:numId w:val="20"/>
        </w:numPr>
        <w:spacing w:before="0" w:after="240"/>
        <w:ind w:left="1440" w:hanging="360"/>
        <w:rPr>
          <w:rFonts w:ascii="Cambria" w:eastAsia="Cambria" w:cs="Cambria" w:hAnsi="Cambria"/>
          <w:b/>
          <w:bCs/>
          <w:sz w:val="24"/>
          <w:szCs w:val="24"/>
        </w:rPr>
      </w:pPr>
      <w:r>
        <w:rPr>
          <w:rFonts w:ascii="Cambria" w:eastAsia="Cambria" w:cs="Cambria" w:hAnsi="Cambria"/>
          <w:sz w:val="24"/>
          <w:szCs w:val="24"/>
          <w:rtl/>
        </w:rPr>
        <w:t>Jewelry Planner (</w:t>
      </w:r>
      <w:r>
        <w:rPr>
          <w:rFonts w:ascii="Roboto Mono" w:eastAsia="Roboto Mono" w:cs="Roboto Mono" w:hAnsi="Roboto Mono"/>
          <w:color w:val="188038"/>
          <w:sz w:val="24"/>
          <w:szCs w:val="24"/>
          <w:rtl/>
        </w:rPr>
        <w:t>/generate-jewelry</w:t>
      </w:r>
      <w:r>
        <w:rPr>
          <w:rFonts w:ascii="Cambria" w:eastAsia="Cambria" w:cs="Cambria" w:hAnsi="Cambria"/>
          <w:sz w:val="24"/>
          <w:szCs w:val="24"/>
          <w:rtl/>
        </w:rPr>
        <w:t>): Uses text and optional image inputs to suggest jewelry based on outfit and occasion.</w:t>
      </w:r>
    </w:p>
    <w:p>
      <w:pPr>
        <w:spacing w:before="240" w:after="240"/>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524500" cy="8534401"/>
            <wp:effectExtent l="0" t="0" r="0" b="0"/>
            <wp:docPr id="100" name="图片 100"/>
            <wp:cNvGraphicFramePr>
              <a:graphicFrameLocks noChangeAspect="0"/>
            </wp:cNvGraphicFramePr>
            <a:graphic>
              <a:graphicData uri="http://schemas.openxmlformats.org/drawingml/2006/picture">
                <pic:pic>
                  <pic:nvPicPr>
                    <pic:cNvPr id="102" name="图片 102"/>
                    <pic:cNvPicPr/>
                  </pic:nvPicPr>
                  <pic:blipFill>
                    <a:blip r:embed="rId35"/>
                    <a:stretch>
                      <a:fillRect/>
                    </a:stretch>
                  </pic:blipFill>
                  <pic:spPr>
                    <a:xfrm rot="0">
                      <a:off x="0" y="0"/>
                      <a:ext cx="5524500" cy="8534401"/>
                    </a:xfrm>
                    <a:prstGeom prst="rect"/>
                    <a:noFill/>
                    <a:ln w="12700" cmpd="sng" cap="flat">
                      <a:solidFill>
                        <a:srgbClr val="000000"/>
                      </a:solidFill>
                      <a:prstDash val="solid"/>
                      <a:round/>
                    </a:ln>
                  </pic:spPr>
                </pic:pic>
              </a:graphicData>
            </a:graphic>
          </wp:inline>
        </w:drawing>
      </w:r>
    </w:p>
    <w:p>
      <w:pPr>
        <w:spacing w:before="240" w:after="240"/>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4162425" cy="3286124"/>
            <wp:effectExtent l="0" t="0" r="0" b="0"/>
            <wp:docPr id="103" name="图片 103"/>
            <wp:cNvGraphicFramePr>
              <a:graphicFrameLocks noChangeAspect="0"/>
            </wp:cNvGraphicFramePr>
            <a:graphic>
              <a:graphicData uri="http://schemas.openxmlformats.org/drawingml/2006/picture">
                <pic:pic>
                  <pic:nvPicPr>
                    <pic:cNvPr id="105" name="图片 105"/>
                    <pic:cNvPicPr/>
                  </pic:nvPicPr>
                  <pic:blipFill>
                    <a:blip r:embed="rId36"/>
                    <a:stretch>
                      <a:fillRect/>
                    </a:stretch>
                  </pic:blipFill>
                  <pic:spPr>
                    <a:xfrm rot="0">
                      <a:off x="0" y="0"/>
                      <a:ext cx="4162425" cy="3286124"/>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numPr>
          <w:ilvl w:val="1"/>
          <w:numId w:val="20"/>
        </w:numPr>
        <w:spacing w:before="240" w:after="0"/>
        <w:ind w:left="1440" w:hanging="360"/>
        <w:rPr>
          <w:rFonts w:ascii="Cambria" w:eastAsia="Cambria" w:cs="Cambria" w:hAnsi="Cambria"/>
          <w:b/>
          <w:bCs/>
          <w:sz w:val="24"/>
          <w:szCs w:val="24"/>
        </w:rPr>
      </w:pPr>
      <w:r>
        <w:rPr>
          <w:rFonts w:ascii="Cambria" w:eastAsia="Cambria" w:cs="Cambria" w:hAnsi="Cambria"/>
          <w:sz w:val="24"/>
          <w:szCs w:val="24"/>
          <w:rtl/>
        </w:rPr>
        <w:t>User Auth (</w:t>
      </w:r>
      <w:r>
        <w:rPr>
          <w:rFonts w:ascii="Roboto Mono" w:eastAsia="Roboto Mono" w:cs="Roboto Mono" w:hAnsi="Roboto Mono"/>
          <w:color w:val="188038"/>
          <w:sz w:val="24"/>
          <w:szCs w:val="24"/>
          <w:rtl/>
        </w:rPr>
        <w:t>/register</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/login</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/logout</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/token</w:t>
      </w:r>
      <w:r>
        <w:rPr>
          <w:rFonts w:ascii="Cambria" w:eastAsia="Cambria" w:cs="Cambria" w:hAnsi="Cambria"/>
          <w:sz w:val="24"/>
          <w:szCs w:val="24"/>
          <w:rtl/>
        </w:rPr>
        <w:t>): Manages user registration, authentication, and session control.</w:t>
        <w:br/>
      </w:r>
    </w:p>
    <w:p>
      <w:pPr>
        <w:numPr>
          <w:ilvl w:val="1"/>
          <w:numId w:val="20"/>
        </w:numPr>
        <w:spacing w:before="0" w:after="0"/>
        <w:ind w:left="1440" w:hanging="360"/>
        <w:rPr>
          <w:rFonts w:ascii="Cambria" w:eastAsia="Cambria" w:cs="Cambria" w:hAnsi="Cambria"/>
          <w:b/>
          <w:bCs/>
          <w:sz w:val="24"/>
          <w:szCs w:val="24"/>
        </w:rPr>
      </w:pPr>
      <w:r>
        <w:rPr>
          <w:rFonts w:ascii="Cambria" w:eastAsia="Cambria" w:cs="Cambria" w:hAnsi="Cambria"/>
          <w:sz w:val="24"/>
          <w:szCs w:val="24"/>
          <w:rtl/>
        </w:rPr>
        <w:t>Session Info (</w:t>
      </w:r>
      <w:r>
        <w:rPr>
          <w:rFonts w:ascii="Roboto Mono" w:eastAsia="Roboto Mono" w:cs="Roboto Mono" w:hAnsi="Roboto Mono"/>
          <w:color w:val="188038"/>
          <w:sz w:val="24"/>
          <w:szCs w:val="24"/>
          <w:rtl/>
        </w:rPr>
        <w:t>/session-info</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/session-data</w:t>
      </w:r>
      <w:r>
        <w:rPr>
          <w:rFonts w:ascii="Cambria" w:eastAsia="Cambria" w:cs="Cambria" w:hAnsi="Cambria"/>
          <w:sz w:val="24"/>
          <w:szCs w:val="24"/>
          <w:rtl/>
        </w:rPr>
        <w:t>): Retrieves user-specific session data for personalized AI interaction.</w:t>
        <w:br/>
      </w:r>
    </w:p>
    <w:p>
      <w:pPr>
        <w:numPr>
          <w:ilvl w:val="0"/>
          <w:numId w:val="20"/>
        </w:numPr>
        <w:spacing w:before="0" w:after="240"/>
        <w:ind w:left="720" w:hanging="360"/>
        <w:rPr>
          <w:rFonts w:ascii="Cambria" w:eastAsia="Cambria" w:cs="Cambria" w:hAnsi="Cambria"/>
          <w:b/>
          <w:bCs/>
          <w:sz w:val="24"/>
          <w:szCs w:val="24"/>
        </w:rPr>
      </w:pPr>
      <w:r>
        <w:rPr>
          <w:rFonts w:ascii="Cambria" w:eastAsia="Cambria" w:cs="Cambria" w:hAnsi="Cambria"/>
          <w:b/>
          <w:bCs/>
          <w:sz w:val="24"/>
          <w:szCs w:val="24"/>
          <w:rtl/>
        </w:rPr>
        <w:t>Activity 3.2: Modular Architecture Setup</w:t>
      </w:r>
    </w:p>
    <w:p>
      <w:pPr>
        <w:spacing w:before="240" w:after="240"/>
        <w:ind w:left="720" w:firstLine="0"/>
        <w:rPr>
          <w:rFonts w:ascii="Cambria" w:eastAsia="Cambria" w:cs="Cambria" w:hAnsi="Cambria"/>
        </w:rPr>
      </w:pPr>
      <w:r>
        <w:rPr>
          <w:rFonts w:ascii="Roboto Mono" w:eastAsia="Roboto Mono" w:cs="Roboto Mono" w:hAnsi="Roboto Mono"/>
          <w:color w:val="188038"/>
          <w:rtl/>
        </w:rPr>
        <w:t>/recommendations-details</w:t>
      </w:r>
      <w:r>
        <w:rPr>
          <w:rFonts w:ascii="Cambria" w:eastAsia="Cambria" w:cs="Cambria" w:hAnsi="Cambria"/>
          <w:rtl/>
        </w:rPr>
        <w:t>: Returns detailed AI-generated product recommendations based on user budget, preferences, and selected category (Home, Party, or Jewelry).</w:t>
      </w:r>
    </w:p>
    <w:p>
      <w:pPr>
        <w:spacing w:before="240" w:after="240"/>
        <w:ind w:left="1440" w:firstLine="0"/>
        <w:rPr>
          <w:rFonts w:ascii="Cambria" w:eastAsia="Cambria" w:cs="Cambria" w:hAnsi="Cambria"/>
          <w:b/>
          <w:bCs/>
          <w:sz w:val="24"/>
          <w:szCs w:val="24"/>
        </w:rPr>
      </w:pPr>
      <w:r>
        <w:rPr>
          <w:rFonts w:ascii="Cambria" w:eastAsia="Cambria" w:cs="Cambria" w:hAnsi="Cambria"/>
          <w:b/>
          <w:bCs/>
          <w:sz w:val="24"/>
          <w:szCs w:val="24"/>
        </w:rPr>
        <w:drawing>
          <wp:inline distT="114300" distB="114300" distL="114300" distR="114300">
            <wp:extent cx="5219700" cy="2958783"/>
            <wp:effectExtent l="0" t="0" r="0" b="0"/>
            <wp:docPr id="106" name="图片 106"/>
            <wp:cNvGraphicFramePr>
              <a:graphicFrameLocks noChangeAspect="0"/>
            </wp:cNvGraphicFramePr>
            <a:graphic>
              <a:graphicData uri="http://schemas.openxmlformats.org/drawingml/2006/picture">
                <pic:pic>
                  <pic:nvPicPr>
                    <pic:cNvPr id="108" name="图片 108"/>
                    <pic:cNvPicPr/>
                  </pic:nvPicPr>
                  <pic:blipFill>
                    <a:blip r:embed="rId37"/>
                    <a:stretch>
                      <a:fillRect/>
                    </a:stretch>
                  </pic:blipFill>
                  <pic:spPr>
                    <a:xfrm rot="0">
                      <a:off x="0" y="0"/>
                      <a:ext cx="5219700" cy="2958783"/>
                    </a:xfrm>
                    <a:prstGeom prst="rect"/>
                    <a:noFill/>
                    <a:ln w="12700" cmpd="sng" cap="flat">
                      <a:solidFill>
                        <a:srgbClr val="000000"/>
                      </a:solidFill>
                      <a:prstDash val="solid"/>
                      <a:round/>
                    </a:ln>
                  </pic:spPr>
                </pic:pic>
              </a:graphicData>
            </a:graphic>
          </wp:inline>
        </w:drawing>
      </w:r>
      <w:r>
        <w:rPr>
          <w:rFonts w:ascii="Cambria" w:eastAsia="Cambria" w:cs="Cambria" w:hAnsi="Cambria"/>
          <w:b/>
          <w:bCs/>
          <w:sz w:val="24"/>
          <w:szCs w:val="24"/>
          <w:rtl/>
        </w:rPr>
        <w:br/>
      </w:r>
    </w:p>
    <w:p>
      <w:pPr>
        <w:numPr>
          <w:ilvl w:val="0"/>
          <w:numId w:val="20"/>
        </w:numPr>
        <w:spacing w:before="240" w:after="240"/>
        <w:ind w:left="720" w:hanging="360"/>
        <w:rPr>
          <w:rFonts w:ascii="Cambria" w:eastAsia="Cambria" w:cs="Cambria" w:hAnsi="Cambria"/>
          <w:b/>
          <w:bCs/>
          <w:sz w:val="24"/>
          <w:szCs w:val="24"/>
        </w:rPr>
      </w:pPr>
      <w:r>
        <w:rPr>
          <w:rFonts w:ascii="Cambria" w:eastAsia="Cambria" w:cs="Cambria" w:hAnsi="Cambria"/>
          <w:b/>
          <w:bCs/>
          <w:sz w:val="24"/>
          <w:szCs w:val="24"/>
          <w:rtl/>
        </w:rPr>
        <w:t>Activity 3.3: CORS &amp; Static Routing</w:t>
      </w:r>
    </w:p>
    <w:p>
      <w:pPr>
        <w:spacing w:before="240" w:after="240"/>
        <w:ind w:left="720" w:firstLine="0"/>
        <w:rPr>
          <w:rFonts w:ascii="Cambria" w:eastAsia="Cambria" w:cs="Cambria" w:hAnsi="Cambria"/>
        </w:rPr>
      </w:pPr>
      <w:r>
        <w:rPr>
          <w:rFonts w:ascii="Roboto Mono" w:eastAsia="Roboto Mono" w:cs="Roboto Mono" w:hAnsi="Roboto Mono"/>
          <w:color w:val="188038"/>
          <w:rtl/>
        </w:rPr>
        <w:t>/history</w:t>
      </w:r>
      <w:r>
        <w:rPr>
          <w:rFonts w:ascii="Cambria" w:eastAsia="Cambria" w:cs="Cambria" w:hAnsi="Cambria"/>
          <w:rtl/>
        </w:rPr>
        <w:t>: Retrieves the user's past recommendation queries and results for review or re-use.</w:t>
      </w:r>
    </w:p>
    <w:p>
      <w:pPr>
        <w:spacing w:before="240" w:after="240"/>
        <w:ind w:left="1440" w:firstLine="0"/>
        <w:rPr>
          <w:rFonts w:ascii="Cambria" w:eastAsia="Cambria" w:cs="Cambria" w:hAnsi="Cambria"/>
          <w:b/>
          <w:bCs/>
          <w:sz w:val="24"/>
          <w:szCs w:val="24"/>
        </w:rPr>
      </w:pPr>
      <w:r>
        <w:rPr>
          <w:rFonts w:ascii="Cambria" w:eastAsia="Cambria" w:cs="Cambria" w:hAnsi="Cambria"/>
          <w:b/>
          <w:bCs/>
          <w:sz w:val="24"/>
          <w:szCs w:val="24"/>
        </w:rPr>
        <w:drawing>
          <wp:inline distT="114300" distB="114300" distL="114300" distR="114300">
            <wp:extent cx="5731200" cy="774700"/>
            <wp:effectExtent l="0" t="0" r="0" b="0"/>
            <wp:docPr id="109" name="图片 109"/>
            <wp:cNvGraphicFramePr>
              <a:graphicFrameLocks noChangeAspect="0"/>
            </wp:cNvGraphicFramePr>
            <a:graphic>
              <a:graphicData uri="http://schemas.openxmlformats.org/drawingml/2006/picture">
                <pic:pic>
                  <pic:nvPicPr>
                    <pic:cNvPr id="111" name="图片 111"/>
                    <pic:cNvPicPr/>
                  </pic:nvPicPr>
                  <pic:blipFill>
                    <a:blip r:embed="rId38"/>
                    <a:stretch>
                      <a:fillRect/>
                    </a:stretch>
                  </pic:blipFill>
                  <pic:spPr>
                    <a:xfrm rot="0">
                      <a:off x="0" y="0"/>
                      <a:ext cx="5731200" cy="774700"/>
                    </a:xfrm>
                    <a:prstGeom prst="rect"/>
                    <a:noFill/>
                    <a:ln w="12700" cmpd="sng" cap="flat">
                      <a:solidFill>
                        <a:srgbClr val="000000"/>
                      </a:solidFill>
                      <a:prstDash val="solid"/>
                      <a:round/>
                    </a:ln>
                  </pic:spPr>
                </pic:pic>
              </a:graphicData>
            </a:graphic>
          </wp:inline>
        </w:drawing>
      </w:r>
      <w:r>
        <w:rPr>
          <w:rFonts w:ascii="Cambria" w:eastAsia="Cambria" w:cs="Cambria" w:hAnsi="Cambria"/>
          <w:b/>
          <w:bCs/>
          <w:sz w:val="24"/>
          <w:szCs w:val="24"/>
          <w:rtl/>
        </w:rPr>
        <w:br/>
      </w:r>
    </w:p>
    <w:p>
      <w:pPr>
        <w:numPr>
          <w:ilvl w:val="0"/>
          <w:numId w:val="20"/>
        </w:numPr>
        <w:spacing w:before="240" w:after="240"/>
        <w:ind w:left="720" w:hanging="360"/>
        <w:rPr>
          <w:rFonts w:ascii="Cambria" w:eastAsia="Cambria" w:cs="Cambria" w:hAnsi="Cambria"/>
          <w:b/>
          <w:bCs/>
          <w:sz w:val="24"/>
          <w:szCs w:val="24"/>
        </w:rPr>
      </w:pPr>
      <w:r>
        <w:rPr>
          <w:rFonts w:ascii="Cambria" w:eastAsia="Cambria" w:cs="Cambria" w:hAnsi="Cambria"/>
          <w:b/>
          <w:bCs/>
          <w:sz w:val="24"/>
          <w:szCs w:val="24"/>
          <w:rtl/>
        </w:rPr>
        <w:t>Activity 3.4:  Startup and  main function</w:t>
        <w:br/>
      </w:r>
      <w:r>
        <w:rPr>
          <w:rFonts w:ascii="Roboto Mono" w:eastAsia="Roboto Mono" w:cs="Roboto Mono" w:hAnsi="Roboto Mono"/>
          <w:color w:val="188038"/>
          <w:sz w:val="24"/>
          <w:szCs w:val="24"/>
          <w:rtl/>
        </w:rPr>
        <w:t>/startup</w:t>
      </w:r>
      <w:r>
        <w:rPr>
          <w:rFonts w:ascii="Cambria" w:eastAsia="Cambria" w:cs="Cambria" w:hAnsi="Cambria"/>
          <w:sz w:val="24"/>
          <w:szCs w:val="24"/>
          <w:rtl/>
        </w:rPr>
        <w:t>: Initializes essential application services and loads configuration settings when the FastAPI server starts.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rPr>
      </w:pPr>
      <w:r>
        <w:rPr>
          <w:rFonts w:ascii="Cambria" w:eastAsia="Cambria" w:cs="Cambria" w:hAnsi="Cambria"/>
          <w:b/>
          <w:bCs/>
          <w:sz w:val="24"/>
          <w:szCs w:val="24"/>
        </w:rPr>
        <w:drawing>
          <wp:inline distT="114300" distB="114300" distL="114300" distR="114300">
            <wp:extent cx="5731200" cy="3289300"/>
            <wp:effectExtent l="0" t="0" r="0" b="0"/>
            <wp:docPr id="112" name="图片 112"/>
            <wp:cNvGraphicFramePr>
              <a:graphicFrameLocks noChangeAspect="0"/>
            </wp:cNvGraphicFramePr>
            <a:graphic>
              <a:graphicData uri="http://schemas.openxmlformats.org/drawingml/2006/picture">
                <pic:pic>
                  <pic:nvPicPr>
                    <pic:cNvPr id="114" name="图片 114"/>
                    <pic:cNvPicPr/>
                  </pic:nvPicPr>
                  <pic:blipFill>
                    <a:blip r:embed="rId39"/>
                    <a:stretch>
                      <a:fillRect/>
                    </a:stretch>
                  </pic:blipFill>
                  <pic:spPr>
                    <a:xfrm rot="0">
                      <a:off x="0" y="0"/>
                      <a:ext cx="5731200" cy="32893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i w:val="0"/>
          <w:iCs w:val="0"/>
          <w:caps w:val="0"/>
          <w:smallCaps w:val="0"/>
          <w:strike w:val="0"/>
          <w:dstrike w:val="0"/>
          <w:color w:val="000000"/>
          <w:u w:val="none"/>
          <w:shd w:val="clear" w:color="auto" w:fill="auto"/>
          <w:vertAlign w:val="baseline"/>
        </w:rPr>
      </w:pPr>
      <w:r>
        <w:rPr>
          <w:rFonts w:ascii="Roboto Mono" w:eastAsia="Roboto Mono" w:cs="Roboto Mono" w:hAnsi="Roboto Mono"/>
          <w:color w:val="188038"/>
          <w:rtl/>
        </w:rPr>
        <w:t>__main__</w:t>
      </w:r>
      <w:r>
        <w:rPr>
          <w:rFonts w:ascii="Cambria" w:eastAsia="Cambria" w:cs="Cambria" w:hAnsi="Cambria"/>
          <w:rtl/>
        </w:rPr>
        <w:t xml:space="preserve">: Entry point of the FastAPI application that starts the server using </w:t>
      </w:r>
      <w:r>
        <w:rPr>
          <w:rFonts w:ascii="Roboto Mono" w:eastAsia="Roboto Mono" w:cs="Roboto Mono" w:hAnsi="Roboto Mono"/>
          <w:color w:val="188038"/>
          <w:rtl/>
        </w:rPr>
        <w:t>uvicorn</w:t>
      </w:r>
      <w:r>
        <w:rPr>
          <w:rFonts w:ascii="Cambria" w:eastAsia="Cambria" w:cs="Cambria" w:hAnsi="Cambria"/>
          <w:rtl/>
        </w:rPr>
        <w:t xml:space="preserve"> when the script is run directly.</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Pr>
        <w:drawing>
          <wp:inline distT="114300" distB="114300" distL="114300" distR="114300">
            <wp:extent cx="4114800" cy="971550"/>
            <wp:effectExtent l="0" t="0" r="0" b="0"/>
            <wp:docPr id="115" name="图片 115"/>
            <wp:cNvGraphicFramePr>
              <a:graphicFrameLocks noChangeAspect="0"/>
            </wp:cNvGraphicFramePr>
            <a:graphic>
              <a:graphicData uri="http://schemas.openxmlformats.org/drawingml/2006/picture">
                <pic:pic>
                  <pic:nvPicPr>
                    <pic:cNvPr id="117" name="图片 117"/>
                    <pic:cNvPicPr/>
                  </pic:nvPicPr>
                  <pic:blipFill>
                    <a:blip r:embed="rId40"/>
                    <a:stretch>
                      <a:fillRect/>
                    </a:stretch>
                  </pic:blipFill>
                  <pic:spPr>
                    <a:xfrm rot="0">
                      <a:off x="0" y="0"/>
                      <a:ext cx="4114800" cy="9715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bCs/>
          <w:sz w:val="24"/>
          <w:szCs w:val="24"/>
        </w:rPr>
      </w:pPr>
    </w:p>
    <w:p>
      <w:pPr>
        <w:pStyle w:val="2"/>
        <w:keepNext w:val="0"/>
        <w:keepLines w:val="0"/>
        <w:spacing w:before="360" w:after="80"/>
        <w:rPr>
          <w:rFonts w:ascii="Cambria" w:eastAsia="Cambria" w:cs="Cambria" w:hAnsi="Cambria"/>
          <w:b/>
          <w:bCs/>
          <w:color w:val="000000"/>
          <w:sz w:val="24"/>
          <w:szCs w:val="24"/>
        </w:rPr>
      </w:pPr>
      <w:bookmarkStart w:id="14" w:name="_heading=h.95lubtn1jv67"/>
      <w:bookmarkEnd w:id="14"/>
      <w:r>
        <w:rPr>
          <w:rFonts w:ascii="Cambria" w:eastAsia="Cambria" w:cs="Cambria" w:hAnsi="Cambria"/>
          <w:b/>
          <w:bCs/>
          <w:color w:val="000000"/>
          <w:sz w:val="24"/>
          <w:szCs w:val="24"/>
          <w:rtl/>
        </w:rPr>
        <w:t>MILESTONE 4: UI Development</w:t>
      </w:r>
    </w:p>
    <w:p>
      <w:pPr>
        <w:spacing w:before="240" w:after="240"/>
        <w:rPr>
          <w:rFonts w:ascii="Cambria" w:eastAsia="Cambria" w:cs="Cambria" w:hAnsi="Cambria"/>
        </w:rPr>
      </w:pPr>
      <w:r>
        <w:rPr>
          <w:rFonts w:ascii="Cambria" w:eastAsia="Cambria" w:cs="Cambria" w:hAnsi="Cambria"/>
          <w:rtl/>
        </w:rPr>
        <w:t xml:space="preserve">This milestone focuses on developing a </w:t>
      </w:r>
      <w:r>
        <w:rPr>
          <w:rFonts w:ascii="Cambria" w:eastAsia="Cambria" w:cs="Cambria" w:hAnsi="Cambria"/>
          <w:b/>
          <w:bCs/>
          <w:rtl/>
        </w:rPr>
        <w:t>lightweight, responsive, and intuitive frontend</w:t>
      </w:r>
      <w:r>
        <w:rPr>
          <w:rFonts w:ascii="Cambria" w:eastAsia="Cambria" w:cs="Cambria" w:hAnsi="Cambria"/>
          <w:rtl/>
        </w:rPr>
        <w:t xml:space="preserve"> for </w:t>
      </w:r>
      <w:r>
        <w:rPr>
          <w:rFonts w:ascii="Cambria" w:eastAsia="Cambria" w:cs="Cambria" w:hAnsi="Cambria"/>
          <w:b/>
          <w:bCs/>
          <w:rtl/>
        </w:rPr>
        <w:t>PocketSmart AI</w:t>
      </w:r>
      <w:r>
        <w:rPr>
          <w:rFonts w:ascii="Cambria" w:eastAsia="Cambria" w:cs="Cambria" w:hAnsi="Cambria"/>
          <w:rtl/>
        </w:rPr>
        <w:t xml:space="preserve"> using </w:t>
      </w:r>
      <w:r>
        <w:rPr>
          <w:rFonts w:ascii="Cambria" w:eastAsia="Cambria" w:cs="Cambria" w:hAnsi="Cambria"/>
          <w:b/>
          <w:bCs/>
          <w:rtl/>
        </w:rPr>
        <w:t>HTML</w:t>
      </w:r>
      <w:r>
        <w:rPr>
          <w:rFonts w:ascii="Cambria" w:eastAsia="Cambria" w:cs="Cambria" w:hAnsi="Cambria"/>
          <w:rtl/>
        </w:rPr>
        <w:t xml:space="preserve">, </w:t>
      </w:r>
      <w:r>
        <w:rPr>
          <w:rFonts w:ascii="Cambria" w:eastAsia="Cambria" w:cs="Cambria" w:hAnsi="Cambria"/>
          <w:b/>
          <w:bCs/>
          <w:rtl/>
        </w:rPr>
        <w:t>CSS</w:t>
      </w:r>
      <w:r>
        <w:rPr>
          <w:rFonts w:ascii="Cambria" w:eastAsia="Cambria" w:cs="Cambria" w:hAnsi="Cambria"/>
          <w:rtl/>
        </w:rPr>
        <w:t xml:space="preserve">, and </w:t>
      </w:r>
      <w:r>
        <w:rPr>
          <w:rFonts w:ascii="Cambria" w:eastAsia="Cambria" w:cs="Cambria" w:hAnsi="Cambria"/>
          <w:b/>
          <w:bCs/>
          <w:rtl/>
        </w:rPr>
        <w:t>Jinja2 templates</w:t>
      </w:r>
      <w:r>
        <w:rPr>
          <w:rFonts w:ascii="Cambria" w:eastAsia="Cambria" w:cs="Cambria" w:hAnsi="Cambria"/>
          <w:rtl/>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pPr>
        <w:spacing w:before="280" w:after="280"/>
        <w:rPr>
          <w:rFonts w:ascii="Cambria" w:eastAsia="Cambria" w:cs="Cambria" w:hAnsi="Cambria"/>
          <w:sz w:val="24"/>
          <w:szCs w:val="24"/>
        </w:rPr>
      </w:pPr>
    </w:p>
    <w:p>
      <w:pPr>
        <w:spacing w:before="240" w:after="240"/>
        <w:rPr>
          <w:rFonts w:ascii="Cambria" w:eastAsia="Cambria" w:cs="Cambria" w:hAnsi="Cambria"/>
          <w:b/>
          <w:bCs/>
          <w:sz w:val="24"/>
          <w:szCs w:val="24"/>
        </w:rPr>
      </w:pPr>
      <w:r>
        <w:rPr>
          <w:rFonts w:ascii="Cambria" w:eastAsia="Cambria" w:cs="Cambria" w:hAnsi="Cambria"/>
          <w:b/>
          <w:bCs/>
          <w:sz w:val="24"/>
          <w:szCs w:val="24"/>
          <w:rtl/>
        </w:rPr>
        <w:t>Activity 4.1: Develop HTML Frontend Interface</w:t>
      </w:r>
    </w:p>
    <w:p>
      <w:pPr>
        <w:numPr>
          <w:ilvl w:val="0"/>
          <w:numId w:val="21"/>
        </w:numPr>
        <w:spacing w:before="240" w:after="0"/>
        <w:ind w:left="720" w:hanging="360"/>
        <w:rPr>
          <w:rFonts w:ascii="Cambria" w:eastAsia="Cambria" w:cs="Cambria" w:hAnsi="Cambria"/>
          <w:sz w:val="24"/>
          <w:szCs w:val="24"/>
        </w:rPr>
      </w:pPr>
      <w:r>
        <w:rPr>
          <w:rFonts w:ascii="Cambria" w:eastAsia="Cambria" w:cs="Cambria" w:hAnsi="Cambria"/>
          <w:sz w:val="24"/>
          <w:szCs w:val="24"/>
          <w:rtl/>
        </w:rPr>
        <w:t>Design a home page with budget input fields and category selectors (Home, Party, Jewelry)</w:t>
        <w:br/>
      </w:r>
    </w:p>
    <w:p>
      <w:pPr>
        <w:numPr>
          <w:ilvl w:val="0"/>
          <w:numId w:val="21"/>
        </w:numPr>
        <w:spacing w:before="0" w:after="0"/>
        <w:ind w:left="720" w:hanging="360"/>
        <w:rPr>
          <w:rFonts w:ascii="Cambria" w:eastAsia="Cambria" w:cs="Cambria" w:hAnsi="Cambria"/>
          <w:sz w:val="24"/>
          <w:szCs w:val="24"/>
        </w:rPr>
      </w:pPr>
      <w:r>
        <w:rPr>
          <w:rFonts w:ascii="Cambria" w:eastAsia="Cambria" w:cs="Cambria" w:hAnsi="Cambria"/>
          <w:sz w:val="24"/>
          <w:szCs w:val="24"/>
          <w:rtl/>
        </w:rPr>
        <w:t>Implement individual forms for each planner module connected to FastAPI POST routes</w:t>
        <w:br/>
      </w:r>
    </w:p>
    <w:p>
      <w:pPr>
        <w:numPr>
          <w:ilvl w:val="0"/>
          <w:numId w:val="21"/>
        </w:numPr>
        <w:spacing w:before="0" w:after="240"/>
        <w:ind w:left="720" w:hanging="360"/>
        <w:rPr>
          <w:rFonts w:ascii="Cambria" w:eastAsia="Cambria" w:cs="Cambria" w:hAnsi="Cambria"/>
          <w:sz w:val="24"/>
          <w:szCs w:val="24"/>
        </w:rPr>
      </w:pPr>
      <w:r>
        <w:rPr>
          <w:rFonts w:ascii="Cambria" w:eastAsia="Cambria" w:cs="Cambria" w:hAnsi="Cambria"/>
          <w:sz w:val="24"/>
          <w:szCs w:val="24"/>
          <w:rtl/>
        </w:rPr>
        <w:t>Display AI responses in well-structured, card-like layouts (e.g., product suggestions, item details, prices)</w:t>
      </w:r>
    </w:p>
    <w:p>
      <w:pPr>
        <w:pStyle w:val="4"/>
        <w:rPr>
          <w:rFonts w:ascii="Cambria" w:eastAsia="Cambria" w:cs="Cambria" w:hAnsi="Cambria"/>
          <w:i w:val="0"/>
          <w:iCs w:val="0"/>
          <w:color w:val="000000"/>
          <w:sz w:val="24"/>
          <w:szCs w:val="24"/>
        </w:rPr>
      </w:pPr>
      <w:r>
        <w:rPr>
          <w:rFonts w:ascii="Cambria" w:eastAsia="Cambria" w:cs="Cambria" w:hAnsi="Cambria"/>
          <w:b/>
          <w:bCs/>
          <w:i w:val="0"/>
          <w:iCs w:val="0"/>
          <w:color w:val="000000"/>
          <w:sz w:val="24"/>
          <w:szCs w:val="24"/>
          <w:rtl/>
        </w:rPr>
        <w:t>Templates Directory Structure: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center"/>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Pr>
        <w:drawing>
          <wp:inline distT="114300" distB="114300" distL="114300" distR="114300">
            <wp:extent cx="1428750" cy="3886200"/>
            <wp:effectExtent l="0" t="0" r="0" b="0"/>
            <wp:docPr id="118" name="图片 118"/>
            <wp:cNvGraphicFramePr>
              <a:graphicFrameLocks noChangeAspect="0"/>
            </wp:cNvGraphicFramePr>
            <a:graphic>
              <a:graphicData uri="http://schemas.openxmlformats.org/drawingml/2006/picture">
                <pic:pic>
                  <pic:nvPicPr>
                    <pic:cNvPr id="120" name="图片 120"/>
                    <pic:cNvPicPr/>
                  </pic:nvPicPr>
                  <pic:blipFill>
                    <a:blip r:embed="rId41"/>
                    <a:stretch>
                      <a:fillRect/>
                    </a:stretch>
                  </pic:blipFill>
                  <pic:spPr>
                    <a:xfrm rot="0">
                      <a:off x="0" y="0"/>
                      <a:ext cx="1428750" cy="3886200"/>
                    </a:xfrm>
                    <a:prstGeom prst="rect"/>
                    <a:noFill/>
                    <a:ln w="12700" cmpd="sng" cap="flat">
                      <a:solidFill>
                        <a:srgbClr val="000000"/>
                      </a:solidFill>
                      <a:prstDash val="solid"/>
                      <a:round/>
                    </a:ln>
                  </pic:spPr>
                </pic:pic>
              </a:graphicData>
            </a:graphic>
          </wp:inline>
        </w:drawing>
      </w:r>
    </w:p>
    <w:p>
      <w:pPr>
        <w:pStyle w:val="2"/>
        <w:keepNext w:val="0"/>
        <w:keepLines w:val="0"/>
        <w:spacing w:before="360" w:after="80" w:line="240" w:lineRule="auto"/>
        <w:rPr>
          <w:rFonts w:ascii="Cambria" w:eastAsia="Cambria" w:cs="Cambria" w:hAnsi="Cambria"/>
          <w:b/>
          <w:bCs/>
          <w:color w:val="000000"/>
          <w:sz w:val="22"/>
          <w:szCs w:val="22"/>
        </w:rPr>
      </w:pPr>
      <w:bookmarkStart w:id="15" w:name="_heading=h.xlyml0hj7tjg"/>
      <w:bookmarkEnd w:id="15"/>
    </w:p>
    <w:p>
      <w:pPr>
        <w:pStyle w:val="2"/>
        <w:keepNext w:val="0"/>
        <w:keepLines w:val="0"/>
        <w:spacing w:before="360" w:after="80" w:line="240" w:lineRule="auto"/>
        <w:rPr>
          <w:rFonts w:ascii="Cambria" w:eastAsia="Cambria" w:cs="Cambria" w:hAnsi="Cambria"/>
          <w:b/>
          <w:bCs/>
          <w:color w:val="000000"/>
          <w:sz w:val="22"/>
          <w:szCs w:val="22"/>
        </w:rPr>
      </w:pPr>
      <w:bookmarkStart w:id="16" w:name="_heading=h.e7ub2sgnf0hq"/>
      <w:bookmarkEnd w:id="16"/>
      <w:r>
        <w:rPr>
          <w:rFonts w:ascii="Cambria" w:eastAsia="Cambria" w:cs="Cambria" w:hAnsi="Cambria"/>
          <w:b/>
          <w:bCs/>
          <w:color w:val="000000"/>
          <w:sz w:val="22"/>
          <w:szCs w:val="22"/>
          <w:rtl/>
        </w:rPr>
        <w:t>MILESTONE 5: Testing &amp; Optimization</w:t>
      </w:r>
    </w:p>
    <w:p>
      <w:pPr>
        <w:pStyle w:val="3"/>
        <w:spacing w:before="280" w:after="280"/>
        <w:jc w:val="both"/>
        <w:rPr>
          <w:rFonts w:ascii="Cambria" w:eastAsia="Cambria" w:cs="Cambria" w:hAnsi="Cambria"/>
          <w:sz w:val="26"/>
          <w:szCs w:val="26"/>
        </w:rPr>
      </w:pPr>
      <w:r>
        <w:rPr>
          <w:rFonts w:ascii="Cambria" w:eastAsia="Cambria" w:cs="Cambria" w:hAnsi="Cambria"/>
          <w:b w:val="0"/>
          <w:bCs w:val="0"/>
          <w:sz w:val="22"/>
          <w:szCs w:val="22"/>
          <w:rtl/>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pPr>
        <w:pStyle w:val="3"/>
        <w:spacing w:before="280" w:after="280"/>
        <w:ind w:left="0" w:firstLine="0"/>
        <w:rPr>
          <w:rFonts w:ascii="Cambria" w:eastAsia="Cambria" w:cs="Cambria" w:hAnsi="Cambria"/>
          <w:b w:val="0"/>
          <w:bCs w:val="0"/>
          <w:sz w:val="24"/>
          <w:szCs w:val="24"/>
        </w:rPr>
      </w:pPr>
      <w:r>
        <w:rPr>
          <w:rFonts w:ascii="Cambria" w:eastAsia="Cambria" w:cs="Cambria" w:hAnsi="Cambria"/>
          <w:sz w:val="24"/>
          <w:szCs w:val="24"/>
          <w:rtl/>
        </w:rPr>
        <w:t>Activity 5.1:</w:t>
      </w:r>
      <w:r>
        <w:rPr>
          <w:rFonts w:ascii="Cambria" w:eastAsia="Cambria" w:cs="Cambria" w:hAnsi="Cambria"/>
          <w:b w:val="0"/>
          <w:bCs w:val="0"/>
          <w:sz w:val="24"/>
          <w:szCs w:val="24"/>
          <w:rtl/>
        </w:rPr>
        <w:t xml:space="preserve"> Test with Real-World Budget Inputs Across Domains</w:t>
        <w:br/>
        <w:t xml:space="preserve"> Conduct end-to-end testing using varied budgets and user preferences for:</w:t>
      </w:r>
    </w:p>
    <w:p>
      <w:pPr>
        <w:pStyle w:val="3"/>
        <w:numPr>
          <w:ilvl w:val="1"/>
          <w:numId w:val="22"/>
        </w:numPr>
        <w:spacing w:before="280" w:after="0"/>
        <w:ind w:left="1440" w:hanging="360"/>
        <w:rPr>
          <w:rFonts w:ascii="Cambria" w:eastAsia="Cambria" w:cs="Cambria" w:hAnsi="Cambria"/>
          <w:b w:val="0"/>
          <w:bCs w:val="0"/>
          <w:sz w:val="24"/>
          <w:szCs w:val="24"/>
        </w:rPr>
      </w:pPr>
      <w:r>
        <w:rPr>
          <w:rFonts w:ascii="Cambria" w:eastAsia="Cambria" w:cs="Cambria" w:hAnsi="Cambria"/>
          <w:b w:val="0"/>
          <w:bCs w:val="0"/>
          <w:sz w:val="24"/>
          <w:szCs w:val="24"/>
          <w:rtl/>
        </w:rPr>
        <w:t>Home decor setups from platforms like IKEA, Amazon</w:t>
        <w:br/>
      </w:r>
    </w:p>
    <w:p>
      <w:pPr>
        <w:pStyle w:val="3"/>
        <w:numPr>
          <w:ilvl w:val="1"/>
          <w:numId w:val="22"/>
        </w:numPr>
        <w:spacing w:before="0" w:after="0"/>
        <w:ind w:left="1440" w:hanging="360"/>
        <w:rPr>
          <w:rFonts w:ascii="Cambria" w:eastAsia="Cambria" w:cs="Cambria" w:hAnsi="Cambria"/>
          <w:b w:val="0"/>
          <w:bCs w:val="0"/>
          <w:sz w:val="24"/>
          <w:szCs w:val="24"/>
        </w:rPr>
      </w:pPr>
      <w:r>
        <w:rPr>
          <w:rFonts w:ascii="Cambria" w:eastAsia="Cambria" w:cs="Cambria" w:hAnsi="Cambria"/>
          <w:b w:val="0"/>
          <w:bCs w:val="0"/>
          <w:sz w:val="24"/>
          <w:szCs w:val="24"/>
          <w:rtl/>
        </w:rPr>
        <w:t>Party packages including food (Swiggy/Zomato), venues (OYO), and decor</w:t>
        <w:br/>
      </w:r>
    </w:p>
    <w:p>
      <w:pPr>
        <w:pStyle w:val="3"/>
        <w:numPr>
          <w:ilvl w:val="1"/>
          <w:numId w:val="22"/>
        </w:numPr>
        <w:spacing w:before="0" w:after="280"/>
        <w:ind w:left="1440" w:hanging="360"/>
        <w:rPr>
          <w:rFonts w:ascii="Cambria" w:eastAsia="Cambria" w:cs="Cambria" w:hAnsi="Cambria"/>
          <w:b w:val="0"/>
          <w:bCs w:val="0"/>
          <w:sz w:val="24"/>
          <w:szCs w:val="24"/>
        </w:rPr>
      </w:pPr>
      <w:bookmarkStart w:id="17" w:name="_heading=h.i0hobob78gj8"/>
      <w:bookmarkEnd w:id="17"/>
      <w:r>
        <w:rPr>
          <w:rFonts w:ascii="Cambria" w:eastAsia="Cambria" w:cs="Cambria" w:hAnsi="Cambria"/>
          <w:b w:val="0"/>
          <w:bCs w:val="0"/>
          <w:sz w:val="24"/>
          <w:szCs w:val="24"/>
          <w:rtl/>
        </w:rPr>
        <w:t>Jewelry suggestions matched with outfit styles, occasions, and image inputs</w:t>
      </w:r>
    </w:p>
    <w:p>
      <w:pPr>
        <w:pStyle w:val="3"/>
        <w:rPr>
          <w:rFonts w:ascii="Cambria" w:eastAsia="Cambria" w:cs="Cambria" w:hAnsi="Cambria"/>
          <w:b/>
          <w:bCs/>
          <w:sz w:val="24"/>
          <w:szCs w:val="24"/>
        </w:rPr>
      </w:pPr>
    </w:p>
    <w:p>
      <w:pPr>
        <w:pStyle w:val="3"/>
        <w:numPr>
          <w:ilvl w:val="0"/>
          <w:numId w:val="23"/>
        </w:numPr>
        <w:ind w:left="720" w:hanging="360"/>
        <w:rPr>
          <w:rFonts w:ascii="Cambria" w:eastAsia="Cambria" w:cs="Cambria" w:hAnsi="Cambria"/>
          <w:b/>
          <w:bCs/>
          <w:sz w:val="24"/>
          <w:szCs w:val="24"/>
          <w:u w:val="none"/>
        </w:rPr>
      </w:pPr>
      <w:r>
        <w:rPr>
          <w:rFonts w:ascii="Cambria" w:eastAsia="Cambria" w:cs="Cambria" w:hAnsi="Cambria"/>
          <w:b/>
          <w:bCs/>
          <w:sz w:val="24"/>
          <w:szCs w:val="24"/>
          <w:rtl/>
        </w:rPr>
        <w:t>Home Page</w:t>
      </w:r>
    </w:p>
    <w:p>
      <w:pPr>
        <w:ind w:left="720" w:firstLine="0"/>
        <w:rPr>
          <w:rFonts w:ascii="Cambria" w:eastAsia="Cambria" w:cs="Cambria" w:hAnsi="Cambria"/>
        </w:rPr>
      </w:pPr>
      <w:r>
        <w:rPr>
          <w:rFonts w:ascii="Cambria" w:eastAsia="Cambria" w:cs="Cambria" w:hAnsi="Cambria"/>
          <w:b/>
          <w:bCs/>
          <w:rtl/>
        </w:rPr>
        <w:t>Home Page</w:t>
      </w:r>
      <w:r>
        <w:rPr>
          <w:rFonts w:ascii="Cambria" w:eastAsia="Cambria" w:cs="Cambria" w:hAnsi="Cambria"/>
          <w:rtl/>
        </w:rPr>
        <w:t>: The main landing page introducing PocketSmart AI’s features with links to planner modules and user actions.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r>
        <w:rPr>
          <w:rFonts w:ascii="Cambria" w:eastAsia="Cambria" w:cs="Cambria" w:hAnsi="Cambria"/>
          <w:b/>
          <w:bCs/>
          <w:sz w:val="24"/>
          <w:szCs w:val="24"/>
        </w:rPr>
        <w:drawing>
          <wp:inline distT="114300" distB="114300" distL="114300" distR="114300">
            <wp:extent cx="5731200" cy="4546600"/>
            <wp:effectExtent l="0" t="0" r="0" b="0"/>
            <wp:docPr id="121" name="图片 121"/>
            <wp:cNvGraphicFramePr>
              <a:graphicFrameLocks noChangeAspect="0"/>
            </wp:cNvGraphicFramePr>
            <a:graphic>
              <a:graphicData uri="http://schemas.openxmlformats.org/drawingml/2006/picture">
                <pic:pic>
                  <pic:nvPicPr>
                    <pic:cNvPr id="123" name="图片 123"/>
                    <pic:cNvPicPr/>
                  </pic:nvPicPr>
                  <pic:blipFill>
                    <a:blip r:embed="rId42"/>
                    <a:stretch>
                      <a:fillRect/>
                    </a:stretch>
                  </pic:blipFill>
                  <pic:spPr>
                    <a:xfrm rot="0">
                      <a:off x="0" y="0"/>
                      <a:ext cx="5731200" cy="45466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numPr>
          <w:ilvl w:val="0"/>
          <w:numId w:val="2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u w:val="none"/>
        </w:rPr>
      </w:pPr>
      <w:r>
        <w:rPr>
          <w:rFonts w:ascii="Cambria" w:eastAsia="Cambria" w:cs="Cambria" w:hAnsi="Cambria"/>
          <w:b/>
          <w:bCs/>
          <w:sz w:val="24"/>
          <w:szCs w:val="24"/>
          <w:rtl/>
        </w:rPr>
        <w:t>Testimonials Page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firstLine="0"/>
        <w:jc w:val="left"/>
        <w:rPr>
          <w:rFonts w:ascii="Cambria" w:eastAsia="Cambria" w:cs="Cambria" w:hAnsi="Cambria"/>
        </w:rPr>
      </w:pPr>
      <w:r>
        <w:rPr>
          <w:rFonts w:ascii="Cambria" w:eastAsia="Cambria" w:cs="Cambria" w:hAnsi="Cambria"/>
          <w:rtl/>
        </w:rPr>
        <w:t>Testimonials Page: Showcases real user reviews and success stories to demonstrate the platform’s effectiveness.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Pr>
        <w:drawing>
          <wp:inline distT="114300" distB="114300" distL="114300" distR="114300">
            <wp:extent cx="5731200" cy="4711700"/>
            <wp:effectExtent l="0" t="0" r="0" b="0"/>
            <wp:docPr id="124" name="图片 124"/>
            <wp:cNvGraphicFramePr>
              <a:graphicFrameLocks noChangeAspect="0"/>
            </wp:cNvGraphicFramePr>
            <a:graphic>
              <a:graphicData uri="http://schemas.openxmlformats.org/drawingml/2006/picture">
                <pic:pic>
                  <pic:nvPicPr>
                    <pic:cNvPr id="126" name="图片 126"/>
                    <pic:cNvPicPr/>
                  </pic:nvPicPr>
                  <pic:blipFill>
                    <a:blip r:embed="rId43"/>
                    <a:stretch>
                      <a:fillRect/>
                    </a:stretch>
                  </pic:blipFill>
                  <pic:spPr>
                    <a:xfrm rot="0">
                      <a:off x="0" y="0"/>
                      <a:ext cx="5731200" cy="47117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numPr>
          <w:ilvl w:val="0"/>
          <w:numId w:val="25"/>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u w:val="none"/>
        </w:rPr>
      </w:pPr>
      <w:r>
        <w:rPr>
          <w:rFonts w:ascii="Cambria" w:eastAsia="Cambria" w:cs="Cambria" w:hAnsi="Cambria"/>
          <w:b/>
          <w:bCs/>
          <w:sz w:val="24"/>
          <w:szCs w:val="24"/>
          <w:rtl/>
        </w:rPr>
        <w:t xml:space="preserve">Footer </w:t>
      </w:r>
      <w:r>
        <w:rPr>
          <w:rFonts w:ascii="Cambria" w:eastAsia="Cambria" w:cs="Cambria" w:hAnsi="Cambria"/>
          <w:sz w:val="24"/>
          <w:szCs w:val="24"/>
          <w:rtl/>
        </w:rPr>
        <w:t>Part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1181100"/>
            <wp:effectExtent l="0" t="0" r="0" b="0"/>
            <wp:docPr id="127" name="图片 127"/>
            <wp:cNvGraphicFramePr>
              <a:graphicFrameLocks noChangeAspect="0"/>
            </wp:cNvGraphicFramePr>
            <a:graphic>
              <a:graphicData uri="http://schemas.openxmlformats.org/drawingml/2006/picture">
                <pic:pic>
                  <pic:nvPicPr>
                    <pic:cNvPr id="129" name="图片 129"/>
                    <pic:cNvPicPr/>
                  </pic:nvPicPr>
                  <pic:blipFill>
                    <a:blip r:embed="rId44"/>
                    <a:stretch>
                      <a:fillRect/>
                    </a:stretch>
                  </pic:blipFill>
                  <pic:spPr>
                    <a:xfrm rot="0">
                      <a:off x="0" y="0"/>
                      <a:ext cx="5731200" cy="11811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numPr>
          <w:ilvl w:val="0"/>
          <w:numId w:val="26"/>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rPr>
      </w:pPr>
      <w:r>
        <w:rPr>
          <w:rFonts w:ascii="Cambria" w:eastAsia="Cambria" w:cs="Cambria" w:hAnsi="Cambria"/>
          <w:b/>
          <w:bCs/>
          <w:sz w:val="24"/>
          <w:szCs w:val="24"/>
          <w:rtl/>
        </w:rPr>
        <w:t>Register Page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firstLine="0"/>
        <w:jc w:val="left"/>
        <w:rPr>
          <w:rFonts w:ascii="Cambria" w:eastAsia="Cambria" w:cs="Cambria" w:hAnsi="Cambria"/>
        </w:rPr>
      </w:pPr>
      <w:r>
        <w:rPr>
          <w:rFonts w:ascii="Cambria" w:eastAsia="Cambria" w:cs="Cambria" w:hAnsi="Cambria"/>
          <w:rtl/>
        </w:rPr>
        <w:t>Register Page: Allows new users to create an account to access personalized budget recommendations.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638800" cy="8073706"/>
            <wp:effectExtent l="0" t="0" r="0" b="0"/>
            <wp:docPr id="130" name="图片 130"/>
            <wp:cNvGraphicFramePr>
              <a:graphicFrameLocks noChangeAspect="0"/>
            </wp:cNvGraphicFramePr>
            <a:graphic>
              <a:graphicData uri="http://schemas.openxmlformats.org/drawingml/2006/picture">
                <pic:pic>
                  <pic:nvPicPr>
                    <pic:cNvPr id="132" name="图片 132"/>
                    <pic:cNvPicPr/>
                  </pic:nvPicPr>
                  <pic:blipFill>
                    <a:blip r:embed="rId45"/>
                    <a:stretch>
                      <a:fillRect/>
                    </a:stretch>
                  </pic:blipFill>
                  <pic:spPr>
                    <a:xfrm rot="0">
                      <a:off x="0" y="0"/>
                      <a:ext cx="5638800" cy="8073706"/>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i w:val="0"/>
          <w:iCs w:val="0"/>
          <w:caps w:val="0"/>
          <w:smallCaps w:val="0"/>
          <w:strike w:val="0"/>
          <w:dstrike w:val="0"/>
          <w:color w:val="000000"/>
          <w:sz w:val="24"/>
          <w:szCs w:val="24"/>
          <w:shd w:val="clear" w:color="auto" w:fill="auto"/>
          <w:vertAlign w:val="baseline"/>
        </w:rPr>
      </w:pPr>
      <w:r>
        <w:rPr>
          <w:rFonts w:ascii="Cambria" w:eastAsia="Cambria" w:cs="Cambria" w:hAnsi="Cambria"/>
          <w:b/>
          <w:bCs/>
          <w:sz w:val="24"/>
          <w:szCs w:val="24"/>
          <w:rtl/>
        </w:rPr>
        <w:t>Login Page</w:t>
      </w:r>
    </w:p>
    <w:p>
      <w:pPr>
        <w:spacing w:after="0"/>
        <w:ind w:left="720" w:firstLine="0"/>
        <w:rPr>
          <w:rFonts w:ascii="Cambria" w:eastAsia="Cambria" w:cs="Cambria" w:hAnsi="Cambria"/>
          <w:b/>
          <w:bCs/>
          <w:sz w:val="24"/>
          <w:szCs w:val="24"/>
        </w:rPr>
      </w:pPr>
      <w:r>
        <w:rPr>
          <w:rFonts w:ascii="Cambria" w:eastAsia="Cambria" w:cs="Cambria" w:hAnsi="Cambria"/>
          <w:rtl/>
        </w:rPr>
        <w:t>Login Page: Authenticates existing users to access their dashboard and saved data.</w:t>
        <w:br/>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038725" cy="6953250"/>
            <wp:effectExtent l="0" t="0" r="0" b="0"/>
            <wp:docPr id="133" name="图片 133"/>
            <wp:cNvGraphicFramePr>
              <a:graphicFrameLocks noChangeAspect="0"/>
            </wp:cNvGraphicFramePr>
            <a:graphic>
              <a:graphicData uri="http://schemas.openxmlformats.org/drawingml/2006/picture">
                <pic:pic>
                  <pic:nvPicPr>
                    <pic:cNvPr id="135" name="图片 135"/>
                    <pic:cNvPicPr/>
                  </pic:nvPicPr>
                  <pic:blipFill>
                    <a:blip r:embed="rId46"/>
                    <a:stretch>
                      <a:fillRect/>
                    </a:stretch>
                  </pic:blipFill>
                  <pic:spPr>
                    <a:xfrm rot="0">
                      <a:off x="0" y="0"/>
                      <a:ext cx="5038725" cy="69532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numPr>
          <w:ilvl w:val="0"/>
          <w:numId w:val="28"/>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u w:val="none"/>
        </w:rPr>
      </w:pPr>
      <w:r>
        <w:rPr>
          <w:rFonts w:ascii="Cambria" w:eastAsia="Cambria" w:cs="Cambria" w:hAnsi="Cambria"/>
          <w:b/>
          <w:bCs/>
          <w:sz w:val="24"/>
          <w:szCs w:val="24"/>
          <w:rtl/>
        </w:rPr>
        <w:t>User Dashboard</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firstLine="0"/>
        <w:jc w:val="left"/>
        <w:rPr>
          <w:rFonts w:ascii="Cambria" w:eastAsia="Cambria" w:cs="Cambria" w:hAnsi="Cambria"/>
        </w:rPr>
      </w:pPr>
      <w:r>
        <w:rPr>
          <w:rFonts w:ascii="Cambria" w:eastAsia="Cambria" w:cs="Cambria" w:hAnsi="Cambria"/>
          <w:rtl/>
        </w:rPr>
        <w:t>User Dashboard: Displays recent recommendations, saved queries, and personalized insights for the logged-in user.</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731200" cy="3619500"/>
            <wp:effectExtent l="0" t="0" r="0" b="0"/>
            <wp:docPr id="136" name="图片 136"/>
            <wp:cNvGraphicFramePr>
              <a:graphicFrameLocks noChangeAspect="0"/>
            </wp:cNvGraphicFramePr>
            <a:graphic>
              <a:graphicData uri="http://schemas.openxmlformats.org/drawingml/2006/picture">
                <pic:pic>
                  <pic:nvPicPr>
                    <pic:cNvPr id="138" name="图片 138"/>
                    <pic:cNvPicPr/>
                  </pic:nvPicPr>
                  <pic:blipFill>
                    <a:blip r:embed="rId47"/>
                    <a:stretch>
                      <a:fillRect/>
                    </a:stretch>
                  </pic:blipFill>
                  <pic:spPr>
                    <a:xfrm rot="0">
                      <a:off x="0" y="0"/>
                      <a:ext cx="5731200" cy="3619500"/>
                    </a:xfrm>
                    <a:prstGeom prst="rect"/>
                    <a:noFill/>
                    <a:ln w="12700" cmpd="sng" cap="flat">
                      <a:solidFill>
                        <a:srgbClr val="000000"/>
                      </a:solidFill>
                      <a:prstDash val="solid"/>
                      <a:round/>
                    </a:ln>
                  </pic:spPr>
                </pic:pic>
              </a:graphicData>
            </a:graphic>
          </wp:inline>
        </w:drawing>
      </w:r>
      <w:r>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tl/>
        </w:rPr>
        <w:br/>
      </w:r>
      <w:r>
        <w:rPr>
          <w:rFonts w:ascii="Cambria" w:eastAsia="Cambria" w:cs="Cambria" w:hAnsi="Cambria"/>
          <w:sz w:val="24"/>
          <w:szCs w:val="24"/>
        </w:rPr>
        <w:drawing>
          <wp:inline distT="114300" distB="114300" distL="114300" distR="114300">
            <wp:extent cx="5776913" cy="1981200"/>
            <wp:effectExtent l="0" t="0" r="0" b="0"/>
            <wp:docPr id="139" name="图片 139"/>
            <wp:cNvGraphicFramePr>
              <a:graphicFrameLocks noChangeAspect="0"/>
            </wp:cNvGraphicFramePr>
            <a:graphic>
              <a:graphicData uri="http://schemas.openxmlformats.org/drawingml/2006/picture">
                <pic:pic>
                  <pic:nvPicPr>
                    <pic:cNvPr id="141" name="图片 141"/>
                    <pic:cNvPicPr/>
                  </pic:nvPicPr>
                  <pic:blipFill>
                    <a:blip r:embed="rId48"/>
                    <a:stretch>
                      <a:fillRect/>
                    </a:stretch>
                  </pic:blipFill>
                  <pic:spPr>
                    <a:xfrm rot="0">
                      <a:off x="0" y="0"/>
                      <a:ext cx="5776913" cy="19812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spacing w:after="0"/>
        <w:rPr>
          <w:rFonts w:ascii="Cambria" w:eastAsia="Cambria" w:cs="Cambria" w:hAnsi="Cambria"/>
          <w:sz w:val="24"/>
          <w:szCs w:val="24"/>
        </w:rPr>
      </w:pPr>
      <w:r>
        <w:rPr>
          <w:rFonts w:ascii="Cambria" w:eastAsia="Cambria" w:cs="Cambria" w:hAnsi="Cambria"/>
          <w:b/>
          <w:bCs/>
          <w:sz w:val="24"/>
          <w:szCs w:val="24"/>
          <w:rtl/>
        </w:rPr>
        <w:t>Home Interior Budget Planner Page</w:t>
      </w:r>
      <w:r>
        <w:rPr>
          <w:rFonts w:ascii="Cambria" w:eastAsia="Cambria" w:cs="Cambria" w:hAnsi="Cambria"/>
          <w:sz w:val="24"/>
          <w:szCs w:val="24"/>
          <w:rtl/>
        </w:rPr>
        <w:t>: Lets users input home decor preferences and budget to get tailored suggestions from multiple platforms.</w:t>
        <w:br/>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5765799"/>
            <wp:effectExtent l="0" t="0" r="0" b="0"/>
            <wp:docPr id="142" name="图片 142"/>
            <wp:cNvGraphicFramePr>
              <a:graphicFrameLocks noChangeAspect="0"/>
            </wp:cNvGraphicFramePr>
            <a:graphic>
              <a:graphicData uri="http://schemas.openxmlformats.org/drawingml/2006/picture">
                <pic:pic>
                  <pic:nvPicPr>
                    <pic:cNvPr id="144" name="图片 144"/>
                    <pic:cNvPicPr/>
                  </pic:nvPicPr>
                  <pic:blipFill>
                    <a:blip r:embed="rId49"/>
                    <a:stretch>
                      <a:fillRect/>
                    </a:stretch>
                  </pic:blipFill>
                  <pic:spPr>
                    <a:xfrm rot="0">
                      <a:off x="0" y="0"/>
                      <a:ext cx="5731200" cy="5765799"/>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Home Interior Recommendations Page</w:t>
      </w:r>
      <w:r>
        <w:rPr>
          <w:rFonts w:ascii="Cambria" w:eastAsia="Cambria" w:cs="Cambria" w:hAnsi="Cambria"/>
          <w:sz w:val="24"/>
          <w:szCs w:val="24"/>
          <w:rtl/>
        </w:rPr>
        <w:t>: Displays AI-generated product suggestions for home decor based on the user's budget and style preferences.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553075" cy="8582025"/>
            <wp:effectExtent l="0" t="0" r="0" b="0"/>
            <wp:docPr id="145" name="图片 145"/>
            <wp:cNvGraphicFramePr>
              <a:graphicFrameLocks noChangeAspect="0"/>
            </wp:cNvGraphicFramePr>
            <a:graphic>
              <a:graphicData uri="http://schemas.openxmlformats.org/drawingml/2006/picture">
                <pic:pic>
                  <pic:nvPicPr>
                    <pic:cNvPr id="147" name="图片 147"/>
                    <pic:cNvPicPr/>
                  </pic:nvPicPr>
                  <pic:blipFill>
                    <a:blip r:embed="rId50"/>
                    <a:stretch>
                      <a:fillRect/>
                    </a:stretch>
                  </pic:blipFill>
                  <pic:spPr>
                    <a:xfrm rot="0">
                      <a:off x="0" y="0"/>
                      <a:ext cx="5553075" cy="8582025"/>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Party Budget Planner Page</w:t>
      </w:r>
      <w:r>
        <w:rPr>
          <w:rFonts w:ascii="Cambria" w:eastAsia="Cambria" w:cs="Cambria" w:hAnsi="Cambria"/>
          <w:sz w:val="24"/>
          <w:szCs w:val="24"/>
          <w:rtl/>
        </w:rPr>
        <w:t>: Helps users plan events by suggesting venues, food, and decorations based on budget and guest count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5854700"/>
            <wp:effectExtent l="0" t="0" r="0" b="0"/>
            <wp:docPr id="148" name="图片 148"/>
            <wp:cNvGraphicFramePr>
              <a:graphicFrameLocks noChangeAspect="0"/>
            </wp:cNvGraphicFramePr>
            <a:graphic>
              <a:graphicData uri="http://schemas.openxmlformats.org/drawingml/2006/picture">
                <pic:pic>
                  <pic:nvPicPr>
                    <pic:cNvPr id="150" name="图片 150"/>
                    <pic:cNvPicPr/>
                  </pic:nvPicPr>
                  <pic:blipFill>
                    <a:blip r:embed="rId51"/>
                    <a:stretch>
                      <a:fillRect/>
                    </a:stretch>
                  </pic:blipFill>
                  <pic:spPr>
                    <a:xfrm rot="0">
                      <a:off x="0" y="0"/>
                      <a:ext cx="5731200" cy="58547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Party Budget Recommendations Page</w:t>
      </w:r>
      <w:r>
        <w:rPr>
          <w:rFonts w:ascii="Cambria" w:eastAsia="Cambria" w:cs="Cambria" w:hAnsi="Cambria"/>
          <w:sz w:val="24"/>
          <w:szCs w:val="24"/>
          <w:rtl/>
        </w:rPr>
        <w:t>: Shows curated party planning options, including food, venues, and decorations, matched to the provided budget.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4200525" cy="8629650"/>
            <wp:effectExtent l="0" t="0" r="0" b="0"/>
            <wp:docPr id="151" name="图片 151"/>
            <wp:cNvGraphicFramePr>
              <a:graphicFrameLocks noChangeAspect="0"/>
            </wp:cNvGraphicFramePr>
            <a:graphic>
              <a:graphicData uri="http://schemas.openxmlformats.org/drawingml/2006/picture">
                <pic:pic>
                  <pic:nvPicPr>
                    <pic:cNvPr id="153" name="图片 153"/>
                    <pic:cNvPicPr/>
                  </pic:nvPicPr>
                  <pic:blipFill>
                    <a:blip r:embed="rId52"/>
                    <a:stretch>
                      <a:fillRect/>
                    </a:stretch>
                  </pic:blipFill>
                  <pic:spPr>
                    <a:xfrm rot="0">
                      <a:off x="0" y="0"/>
                      <a:ext cx="4200525" cy="86296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spacing w:after="0"/>
        <w:rPr>
          <w:rFonts w:ascii="Cambria" w:eastAsia="Cambria" w:cs="Cambria" w:hAnsi="Cambria"/>
          <w:sz w:val="24"/>
          <w:szCs w:val="24"/>
        </w:rPr>
      </w:pPr>
      <w:r>
        <w:rPr>
          <w:rFonts w:ascii="Cambria" w:eastAsia="Cambria" w:cs="Cambria" w:hAnsi="Cambria"/>
          <w:b/>
          <w:bCs/>
          <w:sz w:val="24"/>
          <w:szCs w:val="24"/>
          <w:rtl/>
        </w:rPr>
        <w:t>Jewelry Budget Planner Page</w:t>
      </w:r>
      <w:r>
        <w:rPr>
          <w:rFonts w:ascii="Cambria" w:eastAsia="Cambria" w:cs="Cambria" w:hAnsi="Cambria"/>
          <w:sz w:val="24"/>
          <w:szCs w:val="24"/>
          <w:rtl/>
        </w:rPr>
        <w:t>: Provides jewelry recommendations aligned with occasion and outfit style, using text and optional image inputs.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467350" cy="6210300"/>
            <wp:effectExtent l="0" t="0" r="0" b="0"/>
            <wp:docPr id="154" name="图片 154"/>
            <wp:cNvGraphicFramePr>
              <a:graphicFrameLocks noChangeAspect="0"/>
            </wp:cNvGraphicFramePr>
            <a:graphic>
              <a:graphicData uri="http://schemas.openxmlformats.org/drawingml/2006/picture">
                <pic:pic>
                  <pic:nvPicPr>
                    <pic:cNvPr id="156" name="图片 156"/>
                    <pic:cNvPicPr/>
                  </pic:nvPicPr>
                  <pic:blipFill>
                    <a:blip r:embed="rId53"/>
                    <a:stretch>
                      <a:fillRect/>
                    </a:stretch>
                  </pic:blipFill>
                  <pic:spPr>
                    <a:xfrm rot="0">
                      <a:off x="0" y="0"/>
                      <a:ext cx="5467350" cy="62103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Jewelry Budget Recommendations Page</w:t>
      </w:r>
      <w:r>
        <w:rPr>
          <w:rFonts w:ascii="Cambria" w:eastAsia="Cambria" w:cs="Cambria" w:hAnsi="Cambria"/>
          <w:sz w:val="24"/>
          <w:szCs w:val="24"/>
          <w:rtl/>
        </w:rPr>
        <w:t>: Presents personalized jewelry options tailored to the occasion, outfit, and budget, using Gemini-generated insights.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3810000" cy="7524750"/>
            <wp:effectExtent l="0" t="0" r="0" b="0"/>
            <wp:docPr id="157" name="图片 157"/>
            <wp:cNvGraphicFramePr>
              <a:graphicFrameLocks noChangeAspect="0"/>
            </wp:cNvGraphicFramePr>
            <a:graphic>
              <a:graphicData uri="http://schemas.openxmlformats.org/drawingml/2006/picture">
                <pic:pic>
                  <pic:nvPicPr>
                    <pic:cNvPr id="159" name="图片 159"/>
                    <pic:cNvPicPr/>
                  </pic:nvPicPr>
                  <pic:blipFill>
                    <a:blip r:embed="rId54"/>
                    <a:stretch>
                      <a:fillRect/>
                    </a:stretch>
                  </pic:blipFill>
                  <pic:spPr>
                    <a:xfrm rot="0">
                      <a:off x="0" y="0"/>
                      <a:ext cx="3810000" cy="75247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tl/>
        </w:rPr>
        <w:t>Recommendation History Page</w:t>
      </w:r>
      <w:r>
        <w:rPr>
          <w:rFonts w:ascii="Cambria" w:eastAsia="Cambria" w:cs="Cambria" w:hAnsi="Cambria"/>
          <w:sz w:val="24"/>
          <w:szCs w:val="24"/>
          <w:rtl/>
        </w:rPr>
        <w:t>: Displays a log of the user's past recommendation queries and results, allowing easy review and reuse of previous plans.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731200" cy="3911600"/>
            <wp:effectExtent l="0" t="0" r="0" b="0"/>
            <wp:docPr id="160" name="图片 160"/>
            <wp:cNvGraphicFramePr>
              <a:graphicFrameLocks noChangeAspect="0"/>
            </wp:cNvGraphicFramePr>
            <a:graphic>
              <a:graphicData uri="http://schemas.openxmlformats.org/drawingml/2006/picture">
                <pic:pic>
                  <pic:nvPicPr>
                    <pic:cNvPr id="162" name="图片 162"/>
                    <pic:cNvPicPr/>
                  </pic:nvPicPr>
                  <pic:blipFill>
                    <a:blip r:embed="rId55"/>
                    <a:stretch>
                      <a:fillRect/>
                    </a:stretch>
                  </pic:blipFill>
                  <pic:spPr>
                    <a:xfrm rot="0">
                      <a:off x="0" y="0"/>
                      <a:ext cx="5731200" cy="3911600"/>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t>aq</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pStyle w:val="2"/>
        <w:keepNext w:val="0"/>
        <w:keepLines w:val="0"/>
        <w:spacing w:before="360" w:after="80" w:line="240" w:lineRule="auto"/>
        <w:jc w:val="both"/>
        <w:rPr>
          <w:rFonts w:ascii="Cambria" w:eastAsia="Cambria" w:cs="Cambria" w:hAnsi="Cambria"/>
          <w:b/>
          <w:bCs/>
          <w:color w:val="000000"/>
          <w:sz w:val="24"/>
          <w:szCs w:val="24"/>
        </w:rPr>
      </w:pPr>
      <w:bookmarkStart w:id="18" w:name="_heading=h.ocie5krrloxr"/>
      <w:bookmarkEnd w:id="18"/>
      <w:r>
        <w:rPr>
          <w:rFonts w:ascii="Cambria" w:eastAsia="Cambria" w:cs="Cambria" w:hAnsi="Cambria"/>
          <w:b/>
          <w:bCs/>
          <w:color w:val="000000"/>
          <w:sz w:val="24"/>
          <w:szCs w:val="24"/>
          <w:rtl/>
        </w:rPr>
        <w:t>Conclusion</w:t>
      </w:r>
    </w:p>
    <w:p>
      <w:pPr>
        <w:spacing w:before="240" w:after="240" w:line="240" w:lineRule="auto"/>
        <w:jc w:val="both"/>
        <w:rPr>
          <w:rFonts w:ascii="Cambria" w:eastAsia="Cambria" w:cs="Cambria" w:hAnsi="Cambria"/>
        </w:rPr>
      </w:pPr>
      <w:r>
        <w:rPr>
          <w:rFonts w:ascii="Cambria" w:eastAsia="Cambria" w:cs="Cambria" w:hAnsi="Cambria"/>
          <w:b/>
          <w:bCs/>
          <w:rtl/>
        </w:rPr>
        <w:t>PocketSmart AI</w:t>
      </w:r>
      <w:r>
        <w:rPr>
          <w:rFonts w:ascii="Cambria" w:eastAsia="Cambria" w:cs="Cambria" w:hAnsi="Cambria"/>
          <w:rtl/>
        </w:rPr>
        <w:t xml:space="preserve"> redefines the way individuals plan budgets for everyday lifestyle needs by delivering smart, AI-driven recommendations across </w:t>
      </w:r>
      <w:r>
        <w:rPr>
          <w:rFonts w:ascii="Cambria" w:eastAsia="Cambria" w:cs="Cambria" w:hAnsi="Cambria"/>
          <w:b/>
          <w:bCs/>
          <w:rtl/>
        </w:rPr>
        <w:t>home interiors</w:t>
      </w:r>
      <w:r>
        <w:rPr>
          <w:rFonts w:ascii="Cambria" w:eastAsia="Cambria" w:cs="Cambria" w:hAnsi="Cambria"/>
          <w:rtl/>
        </w:rPr>
        <w:t xml:space="preserve">, </w:t>
      </w:r>
      <w:r>
        <w:rPr>
          <w:rFonts w:ascii="Cambria" w:eastAsia="Cambria" w:cs="Cambria" w:hAnsi="Cambria"/>
          <w:b/>
          <w:bCs/>
          <w:rtl/>
        </w:rPr>
        <w:t>party planning</w:t>
      </w:r>
      <w:r>
        <w:rPr>
          <w:rFonts w:ascii="Cambria" w:eastAsia="Cambria" w:cs="Cambria" w:hAnsi="Cambria"/>
          <w:rtl/>
        </w:rPr>
        <w:t xml:space="preserve">, and </w:t>
      </w:r>
      <w:r>
        <w:rPr>
          <w:rFonts w:ascii="Cambria" w:eastAsia="Cambria" w:cs="Cambria" w:hAnsi="Cambria"/>
          <w:b/>
          <w:bCs/>
          <w:rtl/>
        </w:rPr>
        <w:t>jewelry selection</w:t>
      </w:r>
      <w:r>
        <w:rPr>
          <w:rFonts w:ascii="Cambria" w:eastAsia="Cambria" w:cs="Cambria" w:hAnsi="Cambria"/>
          <w:rtl/>
        </w:rPr>
        <w:t xml:space="preserve">. By combining the power of </w:t>
      </w:r>
      <w:r>
        <w:rPr>
          <w:rFonts w:ascii="Cambria" w:eastAsia="Cambria" w:cs="Cambria" w:hAnsi="Cambria"/>
          <w:b/>
          <w:bCs/>
          <w:rtl/>
        </w:rPr>
        <w:t>FastAPI</w:t>
      </w:r>
      <w:r>
        <w:rPr>
          <w:rFonts w:ascii="Cambria" w:eastAsia="Cambria" w:cs="Cambria" w:hAnsi="Cambria"/>
          <w:rtl/>
        </w:rPr>
        <w:t xml:space="preserve"> with </w:t>
      </w:r>
      <w:r>
        <w:rPr>
          <w:rFonts w:ascii="Cambria" w:eastAsia="Cambria" w:cs="Cambria" w:hAnsi="Cambria"/>
          <w:b/>
          <w:bCs/>
          <w:rtl/>
        </w:rPr>
        <w:t>Gemini 1.5 Flash Pro</w:t>
      </w:r>
      <w:r>
        <w:rPr>
          <w:rFonts w:ascii="Cambria" w:eastAsia="Cambria" w:cs="Cambria" w:hAnsi="Cambria"/>
          <w:rtl/>
        </w:rPr>
        <w:t xml:space="preserve">, the system intelligently processes user inputs—budgets, preferences, and even images—to generate accurate and context-aware suggestions from multiple trusted platforms like </w:t>
      </w:r>
      <w:r>
        <w:rPr>
          <w:rFonts w:ascii="Cambria" w:eastAsia="Cambria" w:cs="Cambria" w:hAnsi="Cambria"/>
          <w:b/>
          <w:bCs/>
          <w:rtl/>
        </w:rPr>
        <w:t>Amazon</w:t>
      </w:r>
      <w:r>
        <w:rPr>
          <w:rFonts w:ascii="Cambria" w:eastAsia="Cambria" w:cs="Cambria" w:hAnsi="Cambria"/>
          <w:rtl/>
        </w:rPr>
        <w:t xml:space="preserve">, </w:t>
      </w:r>
      <w:r>
        <w:rPr>
          <w:rFonts w:ascii="Cambria" w:eastAsia="Cambria" w:cs="Cambria" w:hAnsi="Cambria"/>
          <w:b/>
          <w:bCs/>
          <w:rtl/>
        </w:rPr>
        <w:t>Flipkart</w:t>
      </w:r>
      <w:r>
        <w:rPr>
          <w:rFonts w:ascii="Cambria" w:eastAsia="Cambria" w:cs="Cambria" w:hAnsi="Cambria"/>
          <w:rtl/>
        </w:rPr>
        <w:t xml:space="preserve">, </w:t>
      </w:r>
      <w:r>
        <w:rPr>
          <w:rFonts w:ascii="Cambria" w:eastAsia="Cambria" w:cs="Cambria" w:hAnsi="Cambria"/>
          <w:b/>
          <w:bCs/>
          <w:rtl/>
        </w:rPr>
        <w:t>IKEA</w:t>
      </w:r>
      <w:r>
        <w:rPr>
          <w:rFonts w:ascii="Cambria" w:eastAsia="Cambria" w:cs="Cambria" w:hAnsi="Cambria"/>
          <w:rtl/>
        </w:rPr>
        <w:t xml:space="preserve">, </w:t>
      </w:r>
      <w:r>
        <w:rPr>
          <w:rFonts w:ascii="Cambria" w:eastAsia="Cambria" w:cs="Cambria" w:hAnsi="Cambria"/>
          <w:b/>
          <w:bCs/>
          <w:rtl/>
        </w:rPr>
        <w:t>Swiggy</w:t>
      </w:r>
      <w:r>
        <w:rPr>
          <w:rFonts w:ascii="Cambria" w:eastAsia="Cambria" w:cs="Cambria" w:hAnsi="Cambria"/>
          <w:rtl/>
        </w:rPr>
        <w:t xml:space="preserve">, </w:t>
      </w:r>
      <w:r>
        <w:rPr>
          <w:rFonts w:ascii="Cambria" w:eastAsia="Cambria" w:cs="Cambria" w:hAnsi="Cambria"/>
          <w:b/>
          <w:bCs/>
          <w:rtl/>
        </w:rPr>
        <w:t>Zomato</w:t>
      </w:r>
      <w:r>
        <w:rPr>
          <w:rFonts w:ascii="Cambria" w:eastAsia="Cambria" w:cs="Cambria" w:hAnsi="Cambria"/>
          <w:rtl/>
        </w:rPr>
        <w:t xml:space="preserve">,  </w:t>
      </w:r>
      <w:r>
        <w:rPr>
          <w:rFonts w:ascii="Cambria" w:eastAsia="Cambria" w:cs="Cambria" w:hAnsi="Cambria"/>
          <w:b/>
          <w:bCs/>
          <w:rtl/>
        </w:rPr>
        <w:t>OYO and more</w:t>
      </w:r>
      <w:r>
        <w:rPr>
          <w:rFonts w:ascii="Cambria" w:eastAsia="Cambria" w:cs="Cambria" w:hAnsi="Cambria"/>
          <w:rtl/>
        </w:rPr>
        <w:t xml:space="preserve">.From backend architecture to AI integration and a responsive frontend, PocketSmart AI has been built with a focus on </w:t>
      </w:r>
      <w:r>
        <w:rPr>
          <w:rFonts w:ascii="Cambria" w:eastAsia="Cambria" w:cs="Cambria" w:hAnsi="Cambria"/>
          <w:b/>
          <w:bCs/>
          <w:rtl/>
        </w:rPr>
        <w:t>efficiency</w:t>
      </w:r>
      <w:r>
        <w:rPr>
          <w:rFonts w:ascii="Cambria" w:eastAsia="Cambria" w:cs="Cambria" w:hAnsi="Cambria"/>
          <w:rtl/>
        </w:rPr>
        <w:t xml:space="preserve">, </w:t>
      </w:r>
      <w:r>
        <w:rPr>
          <w:rFonts w:ascii="Cambria" w:eastAsia="Cambria" w:cs="Cambria" w:hAnsi="Cambria"/>
          <w:b/>
          <w:bCs/>
          <w:rtl/>
        </w:rPr>
        <w:t>scalability</w:t>
      </w:r>
      <w:r>
        <w:rPr>
          <w:rFonts w:ascii="Cambria" w:eastAsia="Cambria" w:cs="Cambria" w:hAnsi="Cambria"/>
          <w:rtl/>
        </w:rPr>
        <w:t xml:space="preserve">, and </w:t>
      </w:r>
      <w:r>
        <w:rPr>
          <w:rFonts w:ascii="Cambria" w:eastAsia="Cambria" w:cs="Cambria" w:hAnsi="Cambria"/>
          <w:b/>
          <w:bCs/>
          <w:rtl/>
        </w:rPr>
        <w:t>user-centric design</w:t>
      </w:r>
      <w:r>
        <w:rPr>
          <w:rFonts w:ascii="Cambria" w:eastAsia="Cambria" w:cs="Cambria" w:hAnsi="Cambria"/>
          <w:rtl/>
        </w:rPr>
        <w:t>. The FastAPI backend ensures modular, secure routing and robust session handling, while the Jinja2-powered frontend offers an intuitive and clean interface for users to interact with the system in real time.</w:t>
      </w:r>
    </w:p>
    <w:p>
      <w:pPr>
        <w:spacing w:before="240" w:after="240" w:line="240" w:lineRule="auto"/>
        <w:jc w:val="both"/>
        <w:rPr>
          <w:rFonts w:ascii="Cambria" w:eastAsia="Cambria" w:cs="Cambria" w:hAnsi="Cambria"/>
        </w:rPr>
      </w:pPr>
      <w:r>
        <w:rPr>
          <w:rFonts w:ascii="Cambria" w:eastAsia="Cambria" w:cs="Cambria" w:hAnsi="Cambria"/>
          <w:rtl/>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eastAsia="Cambria" w:cs="Cambria" w:hAnsi="Cambria"/>
          <w:b/>
          <w:bCs/>
          <w:rtl/>
        </w:rPr>
        <w:t>smart digital assistant</w:t>
      </w:r>
      <w:r>
        <w:rPr>
          <w:rFonts w:ascii="Cambria" w:eastAsia="Cambria" w:cs="Cambria" w:hAnsi="Cambria"/>
          <w:rtl/>
        </w:rPr>
        <w:t xml:space="preserve">, saving time and effort while optimizing outcomes.With its seamless fusion of generative AI and web technologies, </w:t>
      </w:r>
      <w:r>
        <w:rPr>
          <w:rFonts w:ascii="Cambria" w:eastAsia="Cambria" w:cs="Cambria" w:hAnsi="Cambria"/>
          <w:b/>
          <w:bCs/>
          <w:rtl/>
        </w:rPr>
        <w:t>PocketSmart AI</w:t>
      </w:r>
      <w:r>
        <w:rPr>
          <w:rFonts w:ascii="Cambria" w:eastAsia="Cambria" w:cs="Cambria" w:hAnsi="Cambria"/>
          <w:rtl/>
        </w:rPr>
        <w:t xml:space="preserve"> stands as a practical example of how </w:t>
      </w:r>
      <w:r>
        <w:rPr>
          <w:rFonts w:ascii="Cambria" w:eastAsia="Cambria" w:cs="Cambria" w:hAnsi="Cambria"/>
          <w:b/>
          <w:bCs/>
          <w:rtl/>
        </w:rPr>
        <w:t>AI can enhance everyday decision-making</w:t>
      </w:r>
      <w:r>
        <w:rPr>
          <w:rFonts w:ascii="Cambria" w:eastAsia="Cambria" w:cs="Cambria" w:hAnsi="Cambria"/>
          <w:rtl/>
        </w:rPr>
        <w:t>, bringing intelligent recommendations to users' fingertips—budget-friendly, fast, and personalized.</w:t>
      </w:r>
    </w:p>
    <w:p>
      <w:pPr>
        <w:spacing w:before="280" w:after="280" w:line="240" w:lineRule="auto"/>
        <w:jc w:val="both"/>
        <w:rPr>
          <w:rFonts w:ascii="Cambria" w:eastAsia="Cambria" w:cs="Cambria" w:hAnsi="Cambria"/>
          <w:b/>
          <w:bCs/>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sectPr>
      <w:headerReference w:type="default" r:id="rId2"/>
      <w:pgSz w:w="11906" w:h="16838"/>
      <w:pgMar w:top="1440" w:right="1440" w:bottom="28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Cambria">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keepNext w:val="0"/>
      <w:keepLines w:val="0"/>
      <w:widowControl/>
      <w:pBdr>
        <w:top w:val="none" w:sz="0" w:space="0" w:color="auto"/>
        <w:left w:val="none" w:sz="0" w:space="0" w:color="auto"/>
        <w:bottom w:val="none" w:sz="0" w:space="0" w:color="auto"/>
        <w:right w:val="none" w:sz="0" w:space="0" w:color="auto"/>
        <w:between w:val="none" w:sz="0" w:space="0" w:color="auto"/>
      </w:pBdr>
      <w:shd w:val="clear" w:color="auto" w:fill="auto"/>
      <w:tabs>
        <w:tab w:val="center" w:pos="4513"/>
        <w:tab w:val="right" w:pos="9026"/>
      </w:tabs>
      <w:spacing w:before="0" w:after="0" w:line="240" w:lineRule="auto"/>
      <w:ind w:left="0" w:right="0" w:firstLine="0"/>
      <w:jc w:val="left"/>
      <w:rPr>
        <w:rFonts w:ascii="Calibri" w:eastAsia="Calibri" w:cs="Calibri" w:hAnsi="Calibri"/>
        <w:b w:val="0"/>
        <w:bCs w:val="0"/>
        <w:i w:val="0"/>
        <w:iCs w:val="0"/>
        <w:caps w:val="0"/>
        <w:smallCaps w:val="0"/>
        <w:strike w:val="0"/>
        <w:dstrike w:val="0"/>
        <w:color w:val="000000"/>
        <w:sz w:val="22"/>
        <w:szCs w:val="22"/>
        <w:u w:val="none"/>
        <w:shd w:val="clear" w:color="auto" w:fill="auto"/>
        <w:vertAlign w:val="baseline"/>
      </w:rPr>
    </w:pPr>
    <w:r>
      <w:rPr>
        <w:rFonts w:ascii="Calibri" w:eastAsia="Calibri" w:cs="Calibri" w:hAnsi="Calibri"/>
        <w:b w:val="0"/>
        <w:bCs w:val="0"/>
        <w:i w:val="0"/>
        <w:iCs w:val="0"/>
        <w:caps w:val="0"/>
        <w:smallCaps w:val="0"/>
        <w:strike w:val="0"/>
        <w:dstrike w:val="0"/>
        <w:color w:val="000000"/>
        <w:sz w:val="22"/>
        <w:szCs w:val="22"/>
        <w:u w:val="none"/>
        <w:shd w:val="clear" w:color="auto" w:fill="auto"/>
        <w:vertAlign w:val="baseline"/>
      </w:rPr>
      <w:drawing>
        <wp:inline distT="0" distB="0" distL="0" distR="0">
          <wp:extent cx="5731510" cy="83058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5731510" cy="830580"/>
                  </a:xfrm>
                  <a:prstGeom prst="rect"/>
                  <a:noFill/>
                  <a:ln w="12700" cmpd="sng" cap="flat">
                    <a:solidFill>
                      <a:srgbClr val="000000"/>
                    </a:solidFill>
                    <a:prstDash val="solid"/>
                    <a:round/>
                  </a:ln>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6"/>
    <w:multiLevelType w:val="hybridMultilevel"/>
    <w:tmpl w:val="00000000"/>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1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0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17"/>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13">
    <w:nsid w:val="0000001B"/>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14">
    <w:nsid w:val="00000007"/>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15">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0000000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000000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6">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spacing w:before="40" w:after="0"/>
      <w:outlineLvl w:val="1"/>
    </w:pPr>
    <w:rPr>
      <w:rFonts w:ascii="Droid Sans" w:eastAsia="宋体" w:cs="Times New Roman" w:hAnsi="Droid Sans"/>
      <w:color w:val="2E74B5"/>
      <w:sz w:val="26"/>
      <w:szCs w:val="26"/>
    </w:rPr>
  </w:style>
  <w:style w:type="paragraph" w:styleId="3">
    <w:name w:val="heading 3"/>
    <w:basedOn w:val="0"/>
    <w:pPr>
      <w:spacing w:before="100" w:beforeAutospacing="1" w:after="100" w:afterAutospacing="1" w:line="240" w:lineRule="auto"/>
      <w:outlineLvl w:val="2"/>
    </w:pPr>
    <w:rPr>
      <w:rFonts w:ascii="Times New Roman" w:eastAsia="Times New Roman" w:cs="Times New Roman" w:hAnsi="Times New Roman"/>
      <w:b/>
      <w:bCs/>
      <w:sz w:val="27"/>
      <w:szCs w:val="27"/>
      <w:lang w:eastAsia="en-IN"/>
    </w:rPr>
  </w:style>
  <w:style w:type="paragraph" w:styleId="4">
    <w:name w:val="heading 4"/>
    <w:basedOn w:val="0"/>
    <w:next w:val="0"/>
    <w:pPr>
      <w:keepNext/>
      <w:keepLines/>
      <w:spacing w:before="40" w:after="0"/>
      <w:outlineLvl w:val="3"/>
    </w:pPr>
    <w:rPr>
      <w:rFonts w:ascii="Droid Sans" w:eastAsia="宋体" w:cs="Times New Roman" w:hAnsi="Droid Sans"/>
      <w:i/>
      <w:iCs/>
      <w:color w:val="2E74B5"/>
    </w:rPr>
  </w:style>
  <w:style w:type="paragraph" w:styleId="5">
    <w:name w:val="heading 5"/>
    <w:basedOn w:val="0"/>
    <w:next w:val="0"/>
    <w:pPr>
      <w:keepNext/>
      <w:keepLines/>
      <w:spacing w:before="40" w:after="0"/>
      <w:outlineLvl w:val="4"/>
    </w:pPr>
    <w:rPr>
      <w:rFonts w:ascii="Droid Sans" w:eastAsia="宋体" w:cs="Times New Roman" w:hAnsi="Droid Sans"/>
      <w:color w:val="2E74B5"/>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image" Target="media/65.png"/><Relationship Id="rId24" Type="http://schemas.openxmlformats.org/officeDocument/2006/relationships/image" Target="media/68.png"/><Relationship Id="rId25" Type="http://schemas.openxmlformats.org/officeDocument/2006/relationships/image" Target="media/71.png"/><Relationship Id="rId26" Type="http://schemas.openxmlformats.org/officeDocument/2006/relationships/image" Target="media/74.png"/><Relationship Id="rId27" Type="http://schemas.openxmlformats.org/officeDocument/2006/relationships/image" Target="media/77.png"/><Relationship Id="rId28" Type="http://schemas.openxmlformats.org/officeDocument/2006/relationships/image" Target="media/80.png"/><Relationship Id="rId29" Type="http://schemas.openxmlformats.org/officeDocument/2006/relationships/image" Target="media/83.png"/><Relationship Id="rId30" Type="http://schemas.openxmlformats.org/officeDocument/2006/relationships/image" Target="media/86.png"/><Relationship Id="rId31" Type="http://schemas.openxmlformats.org/officeDocument/2006/relationships/image" Target="media/89.png"/><Relationship Id="rId32" Type="http://schemas.openxmlformats.org/officeDocument/2006/relationships/image" Target="media/92.png"/><Relationship Id="rId33" Type="http://schemas.openxmlformats.org/officeDocument/2006/relationships/image" Target="media/95.png"/><Relationship Id="rId34" Type="http://schemas.openxmlformats.org/officeDocument/2006/relationships/image" Target="media/98.png"/><Relationship Id="rId35" Type="http://schemas.openxmlformats.org/officeDocument/2006/relationships/image" Target="media/101.png"/><Relationship Id="rId36" Type="http://schemas.openxmlformats.org/officeDocument/2006/relationships/image" Target="media/104.png"/><Relationship Id="rId37" Type="http://schemas.openxmlformats.org/officeDocument/2006/relationships/image" Target="media/107.png"/><Relationship Id="rId38" Type="http://schemas.openxmlformats.org/officeDocument/2006/relationships/image" Target="media/110.png"/><Relationship Id="rId39" Type="http://schemas.openxmlformats.org/officeDocument/2006/relationships/image" Target="media/113.png"/><Relationship Id="rId40" Type="http://schemas.openxmlformats.org/officeDocument/2006/relationships/image" Target="media/116.png"/><Relationship Id="rId41" Type="http://schemas.openxmlformats.org/officeDocument/2006/relationships/image" Target="media/119.png"/><Relationship Id="rId42" Type="http://schemas.openxmlformats.org/officeDocument/2006/relationships/image" Target="media/122.png"/><Relationship Id="rId43" Type="http://schemas.openxmlformats.org/officeDocument/2006/relationships/image" Target="media/125.png"/><Relationship Id="rId44" Type="http://schemas.openxmlformats.org/officeDocument/2006/relationships/image" Target="media/128.png"/><Relationship Id="rId45" Type="http://schemas.openxmlformats.org/officeDocument/2006/relationships/image" Target="media/131.png"/><Relationship Id="rId46" Type="http://schemas.openxmlformats.org/officeDocument/2006/relationships/image" Target="media/134.png"/><Relationship Id="rId47" Type="http://schemas.openxmlformats.org/officeDocument/2006/relationships/image" Target="media/137.png"/><Relationship Id="rId48" Type="http://schemas.openxmlformats.org/officeDocument/2006/relationships/image" Target="media/140.png"/><Relationship Id="rId49" Type="http://schemas.openxmlformats.org/officeDocument/2006/relationships/image" Target="media/143.png"/><Relationship Id="rId50" Type="http://schemas.openxmlformats.org/officeDocument/2006/relationships/image" Target="media/146.png"/><Relationship Id="rId51" Type="http://schemas.openxmlformats.org/officeDocument/2006/relationships/image" Target="media/149.png"/><Relationship Id="rId52" Type="http://schemas.openxmlformats.org/officeDocument/2006/relationships/image" Target="media/152.png"/><Relationship Id="rId53" Type="http://schemas.openxmlformats.org/officeDocument/2006/relationships/image" Target="media/155.png"/><Relationship Id="rId54" Type="http://schemas.openxmlformats.org/officeDocument/2006/relationships/image" Target="media/158.png"/><Relationship Id="rId55" Type="http://schemas.openxmlformats.org/officeDocument/2006/relationships/image" Target="media/161.png"/><Relationship Id="rId56" Type="http://schemas.openxmlformats.org/officeDocument/2006/relationships/styles" Target="styles.xml"/><Relationship Id="rId57" Type="http://schemas.openxmlformats.org/officeDocument/2006/relationships/numbering" Target="numbering.xml"/><Relationship Id="rId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docProps/app.xml><?xml version="1.0" encoding="utf-8"?>
<Properties xmlns="http://schemas.openxmlformats.org/officeDocument/2006/extended-properties">
  <Template>Normal.eit</Template>
  <TotalTime>25</TotalTime>
  <Application>Yozo_Office</Application>
  <Pages>40</Pages>
  <Words>2417</Words>
  <Characters>15030</Characters>
  <Lines>593</Lines>
  <Paragraphs>180</Paragraphs>
  <CharactersWithSpaces>17519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ANSH</dc:creator>
  <cp:lastModifiedBy>vivo user</cp:lastModifiedBy>
  <cp:revision>0</cp:revision>
  <dcterms:created xsi:type="dcterms:W3CDTF">2025-04-07T13:40:00Z</dcterms:created>
  <dcterms:modified xsi:type="dcterms:W3CDTF">2026-10-06T02:50:27Z</dcterms:modified>
</cp:coreProperties>
</file>